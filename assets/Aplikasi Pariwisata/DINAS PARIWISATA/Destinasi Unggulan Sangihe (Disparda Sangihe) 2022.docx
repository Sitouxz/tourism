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0948C" w14:textId="77777777" w:rsidR="00016F8E" w:rsidRDefault="00016F8E">
      <w:pPr>
        <w:spacing w:before="7" w:line="180" w:lineRule="exact"/>
        <w:rPr>
          <w:sz w:val="18"/>
          <w:szCs w:val="18"/>
        </w:rPr>
      </w:pPr>
    </w:p>
    <w:p w14:paraId="336F8B83" w14:textId="77777777" w:rsidR="00016F8E" w:rsidRPr="00DF00FD" w:rsidRDefault="00A83C7C" w:rsidP="00D262AF">
      <w:pPr>
        <w:ind w:left="142" w:right="114"/>
        <w:jc w:val="center"/>
        <w:rPr>
          <w:rFonts w:ascii="Maiandra GD" w:eastAsia="Maiandra GD" w:hAnsi="Maiandra GD" w:cs="Maiandra GD"/>
          <w:b/>
          <w:sz w:val="32"/>
          <w:szCs w:val="22"/>
        </w:rPr>
      </w:pPr>
      <w:r w:rsidRPr="00DF00FD">
        <w:rPr>
          <w:rFonts w:ascii="Maiandra GD" w:eastAsia="Maiandra GD" w:hAnsi="Maiandra GD" w:cs="Maiandra GD"/>
          <w:b/>
          <w:sz w:val="32"/>
          <w:szCs w:val="22"/>
        </w:rPr>
        <w:t>O</w:t>
      </w:r>
      <w:r w:rsidRPr="00DF00FD">
        <w:rPr>
          <w:rFonts w:ascii="Maiandra GD" w:eastAsia="Maiandra GD" w:hAnsi="Maiandra GD" w:cs="Maiandra GD"/>
          <w:b/>
          <w:spacing w:val="-1"/>
          <w:sz w:val="32"/>
          <w:szCs w:val="22"/>
        </w:rPr>
        <w:t>bj</w:t>
      </w:r>
      <w:r w:rsidRPr="00DF00FD">
        <w:rPr>
          <w:rFonts w:ascii="Maiandra GD" w:eastAsia="Maiandra GD" w:hAnsi="Maiandra GD" w:cs="Maiandra GD"/>
          <w:b/>
          <w:sz w:val="32"/>
          <w:szCs w:val="22"/>
        </w:rPr>
        <w:t xml:space="preserve">ek </w:t>
      </w:r>
      <w:r w:rsidR="00DF00FD" w:rsidRPr="00DF00FD">
        <w:rPr>
          <w:rFonts w:ascii="Maiandra GD" w:eastAsia="Maiandra GD" w:hAnsi="Maiandra GD" w:cs="Maiandra GD"/>
          <w:b/>
          <w:sz w:val="32"/>
          <w:szCs w:val="22"/>
        </w:rPr>
        <w:t>dan</w:t>
      </w:r>
      <w:r w:rsidR="00DF00FD" w:rsidRPr="00DF00FD">
        <w:rPr>
          <w:rFonts w:ascii="Maiandra GD" w:eastAsia="Maiandra GD" w:hAnsi="Maiandra GD" w:cs="Maiandra GD"/>
          <w:b/>
          <w:spacing w:val="1"/>
          <w:sz w:val="32"/>
          <w:szCs w:val="22"/>
        </w:rPr>
        <w:t xml:space="preserve"> </w:t>
      </w:r>
      <w:r w:rsidRPr="00DF00FD">
        <w:rPr>
          <w:rFonts w:ascii="Maiandra GD" w:eastAsia="Maiandra GD" w:hAnsi="Maiandra GD" w:cs="Maiandra GD"/>
          <w:b/>
          <w:sz w:val="32"/>
          <w:szCs w:val="22"/>
        </w:rPr>
        <w:t xml:space="preserve">Daya </w:t>
      </w:r>
      <w:r w:rsidRPr="00DF00FD">
        <w:rPr>
          <w:rFonts w:ascii="Maiandra GD" w:eastAsia="Maiandra GD" w:hAnsi="Maiandra GD" w:cs="Maiandra GD"/>
          <w:b/>
          <w:spacing w:val="-2"/>
          <w:sz w:val="32"/>
          <w:szCs w:val="22"/>
        </w:rPr>
        <w:t>T</w:t>
      </w:r>
      <w:r w:rsidRPr="00DF00FD">
        <w:rPr>
          <w:rFonts w:ascii="Maiandra GD" w:eastAsia="Maiandra GD" w:hAnsi="Maiandra GD" w:cs="Maiandra GD"/>
          <w:b/>
          <w:sz w:val="32"/>
          <w:szCs w:val="22"/>
        </w:rPr>
        <w:t xml:space="preserve">arik </w:t>
      </w:r>
      <w:r w:rsidRPr="00DF00FD">
        <w:rPr>
          <w:rFonts w:ascii="Maiandra GD" w:eastAsia="Maiandra GD" w:hAnsi="Maiandra GD" w:cs="Maiandra GD"/>
          <w:b/>
          <w:spacing w:val="-1"/>
          <w:sz w:val="32"/>
          <w:szCs w:val="22"/>
        </w:rPr>
        <w:t>P</w:t>
      </w:r>
      <w:r w:rsidRPr="00DF00FD">
        <w:rPr>
          <w:rFonts w:ascii="Maiandra GD" w:eastAsia="Maiandra GD" w:hAnsi="Maiandra GD" w:cs="Maiandra GD"/>
          <w:b/>
          <w:spacing w:val="-2"/>
          <w:sz w:val="32"/>
          <w:szCs w:val="22"/>
        </w:rPr>
        <w:t>a</w:t>
      </w:r>
      <w:r w:rsidRPr="00DF00FD">
        <w:rPr>
          <w:rFonts w:ascii="Maiandra GD" w:eastAsia="Maiandra GD" w:hAnsi="Maiandra GD" w:cs="Maiandra GD"/>
          <w:b/>
          <w:sz w:val="32"/>
          <w:szCs w:val="22"/>
        </w:rPr>
        <w:t>r</w:t>
      </w:r>
      <w:r w:rsidRPr="00DF00FD">
        <w:rPr>
          <w:rFonts w:ascii="Maiandra GD" w:eastAsia="Maiandra GD" w:hAnsi="Maiandra GD" w:cs="Maiandra GD"/>
          <w:b/>
          <w:spacing w:val="-1"/>
          <w:sz w:val="32"/>
          <w:szCs w:val="22"/>
        </w:rPr>
        <w:t>i</w:t>
      </w:r>
      <w:r w:rsidRPr="00DF00FD">
        <w:rPr>
          <w:rFonts w:ascii="Maiandra GD" w:eastAsia="Maiandra GD" w:hAnsi="Maiandra GD" w:cs="Maiandra GD"/>
          <w:b/>
          <w:spacing w:val="1"/>
          <w:sz w:val="32"/>
          <w:szCs w:val="22"/>
        </w:rPr>
        <w:t>w</w:t>
      </w:r>
      <w:r w:rsidRPr="00DF00FD">
        <w:rPr>
          <w:rFonts w:ascii="Maiandra GD" w:eastAsia="Maiandra GD" w:hAnsi="Maiandra GD" w:cs="Maiandra GD"/>
          <w:b/>
          <w:sz w:val="32"/>
          <w:szCs w:val="22"/>
        </w:rPr>
        <w:t>is</w:t>
      </w:r>
      <w:r w:rsidRPr="00DF00FD">
        <w:rPr>
          <w:rFonts w:ascii="Maiandra GD" w:eastAsia="Maiandra GD" w:hAnsi="Maiandra GD" w:cs="Maiandra GD"/>
          <w:b/>
          <w:spacing w:val="1"/>
          <w:sz w:val="32"/>
          <w:szCs w:val="22"/>
        </w:rPr>
        <w:t>a</w:t>
      </w:r>
      <w:r w:rsidRPr="00DF00FD">
        <w:rPr>
          <w:rFonts w:ascii="Maiandra GD" w:eastAsia="Maiandra GD" w:hAnsi="Maiandra GD" w:cs="Maiandra GD"/>
          <w:b/>
          <w:spacing w:val="-1"/>
          <w:sz w:val="32"/>
          <w:szCs w:val="22"/>
        </w:rPr>
        <w:t>t</w:t>
      </w:r>
      <w:r w:rsidRPr="00DF00FD">
        <w:rPr>
          <w:rFonts w:ascii="Maiandra GD" w:eastAsia="Maiandra GD" w:hAnsi="Maiandra GD" w:cs="Maiandra GD"/>
          <w:b/>
          <w:sz w:val="32"/>
          <w:szCs w:val="22"/>
        </w:rPr>
        <w:t>a Ka</w:t>
      </w:r>
      <w:r w:rsidRPr="00DF00FD">
        <w:rPr>
          <w:rFonts w:ascii="Maiandra GD" w:eastAsia="Maiandra GD" w:hAnsi="Maiandra GD" w:cs="Maiandra GD"/>
          <w:b/>
          <w:spacing w:val="-1"/>
          <w:sz w:val="32"/>
          <w:szCs w:val="22"/>
        </w:rPr>
        <w:t>b</w:t>
      </w:r>
      <w:r w:rsidRPr="00DF00FD">
        <w:rPr>
          <w:rFonts w:ascii="Maiandra GD" w:eastAsia="Maiandra GD" w:hAnsi="Maiandra GD" w:cs="Maiandra GD"/>
          <w:b/>
          <w:sz w:val="32"/>
          <w:szCs w:val="22"/>
        </w:rPr>
        <w:t xml:space="preserve">. </w:t>
      </w:r>
      <w:r w:rsidRPr="00DF00FD">
        <w:rPr>
          <w:rFonts w:ascii="Maiandra GD" w:eastAsia="Maiandra GD" w:hAnsi="Maiandra GD" w:cs="Maiandra GD"/>
          <w:b/>
          <w:spacing w:val="-1"/>
          <w:sz w:val="32"/>
          <w:szCs w:val="22"/>
        </w:rPr>
        <w:t>K</w:t>
      </w:r>
      <w:r w:rsidRPr="00DF00FD">
        <w:rPr>
          <w:rFonts w:ascii="Maiandra GD" w:eastAsia="Maiandra GD" w:hAnsi="Maiandra GD" w:cs="Maiandra GD"/>
          <w:b/>
          <w:sz w:val="32"/>
          <w:szCs w:val="22"/>
        </w:rPr>
        <w:t>e</w:t>
      </w:r>
      <w:r w:rsidRPr="00DF00FD">
        <w:rPr>
          <w:rFonts w:ascii="Maiandra GD" w:eastAsia="Maiandra GD" w:hAnsi="Maiandra GD" w:cs="Maiandra GD"/>
          <w:b/>
          <w:spacing w:val="-2"/>
          <w:sz w:val="32"/>
          <w:szCs w:val="22"/>
        </w:rPr>
        <w:t>p</w:t>
      </w:r>
      <w:r w:rsidRPr="00DF00FD">
        <w:rPr>
          <w:rFonts w:ascii="Maiandra GD" w:eastAsia="Maiandra GD" w:hAnsi="Maiandra GD" w:cs="Maiandra GD"/>
          <w:b/>
          <w:sz w:val="32"/>
          <w:szCs w:val="22"/>
        </w:rPr>
        <w:t>ulauan</w:t>
      </w:r>
      <w:r w:rsidRPr="00DF00FD">
        <w:rPr>
          <w:rFonts w:ascii="Maiandra GD" w:eastAsia="Maiandra GD" w:hAnsi="Maiandra GD" w:cs="Maiandra GD"/>
          <w:b/>
          <w:spacing w:val="-1"/>
          <w:sz w:val="32"/>
          <w:szCs w:val="22"/>
        </w:rPr>
        <w:t xml:space="preserve"> </w:t>
      </w:r>
      <w:r w:rsidRPr="00DF00FD">
        <w:rPr>
          <w:rFonts w:ascii="Maiandra GD" w:eastAsia="Maiandra GD" w:hAnsi="Maiandra GD" w:cs="Maiandra GD"/>
          <w:b/>
          <w:spacing w:val="1"/>
          <w:sz w:val="32"/>
          <w:szCs w:val="22"/>
        </w:rPr>
        <w:t>S</w:t>
      </w:r>
      <w:r w:rsidRPr="00DF00FD">
        <w:rPr>
          <w:rFonts w:ascii="Maiandra GD" w:eastAsia="Maiandra GD" w:hAnsi="Maiandra GD" w:cs="Maiandra GD"/>
          <w:b/>
          <w:sz w:val="32"/>
          <w:szCs w:val="22"/>
        </w:rPr>
        <w:t>a</w:t>
      </w:r>
      <w:r w:rsidRPr="00DF00FD">
        <w:rPr>
          <w:rFonts w:ascii="Maiandra GD" w:eastAsia="Maiandra GD" w:hAnsi="Maiandra GD" w:cs="Maiandra GD"/>
          <w:b/>
          <w:spacing w:val="1"/>
          <w:sz w:val="32"/>
          <w:szCs w:val="22"/>
        </w:rPr>
        <w:t>n</w:t>
      </w:r>
      <w:r w:rsidRPr="00DF00FD">
        <w:rPr>
          <w:rFonts w:ascii="Maiandra GD" w:eastAsia="Maiandra GD" w:hAnsi="Maiandra GD" w:cs="Maiandra GD"/>
          <w:b/>
          <w:sz w:val="32"/>
          <w:szCs w:val="22"/>
        </w:rPr>
        <w:t>g</w:t>
      </w:r>
      <w:r w:rsidRPr="00DF00FD">
        <w:rPr>
          <w:rFonts w:ascii="Maiandra GD" w:eastAsia="Maiandra GD" w:hAnsi="Maiandra GD" w:cs="Maiandra GD"/>
          <w:b/>
          <w:spacing w:val="-1"/>
          <w:sz w:val="32"/>
          <w:szCs w:val="22"/>
        </w:rPr>
        <w:t>i</w:t>
      </w:r>
      <w:r w:rsidRPr="00DF00FD">
        <w:rPr>
          <w:rFonts w:ascii="Maiandra GD" w:eastAsia="Maiandra GD" w:hAnsi="Maiandra GD" w:cs="Maiandra GD"/>
          <w:b/>
          <w:sz w:val="32"/>
          <w:szCs w:val="22"/>
        </w:rPr>
        <w:t>he</w:t>
      </w:r>
    </w:p>
    <w:p w14:paraId="5947F376" w14:textId="77777777" w:rsidR="00D262AF" w:rsidRPr="00D262AF" w:rsidRDefault="00D262AF" w:rsidP="00D262AF">
      <w:pPr>
        <w:ind w:left="142" w:right="114"/>
        <w:jc w:val="center"/>
        <w:rPr>
          <w:rFonts w:ascii="Maiandra GD" w:eastAsia="Maiandra GD" w:hAnsi="Maiandra GD" w:cs="Maiandra GD"/>
          <w:b/>
          <w:sz w:val="28"/>
          <w:szCs w:val="22"/>
        </w:rPr>
      </w:pPr>
    </w:p>
    <w:p w14:paraId="3853CBA9" w14:textId="77777777" w:rsidR="00016F8E" w:rsidRDefault="00016F8E">
      <w:pPr>
        <w:spacing w:before="15" w:line="220" w:lineRule="exact"/>
        <w:rPr>
          <w:sz w:val="22"/>
          <w:szCs w:val="22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2"/>
        <w:gridCol w:w="2652"/>
        <w:gridCol w:w="2263"/>
        <w:gridCol w:w="1642"/>
        <w:gridCol w:w="1673"/>
        <w:gridCol w:w="3807"/>
        <w:gridCol w:w="1699"/>
        <w:gridCol w:w="2405"/>
        <w:gridCol w:w="4748"/>
      </w:tblGrid>
      <w:tr w:rsidR="00016F8E" w14:paraId="61D2FF93" w14:textId="77777777">
        <w:trPr>
          <w:trHeight w:hRule="exact" w:val="586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B8EB6A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No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2BECE5" w14:textId="77777777" w:rsidR="00016F8E" w:rsidRDefault="00A83C7C">
            <w:pPr>
              <w:spacing w:line="280" w:lineRule="exact"/>
              <w:ind w:left="227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Nama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y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2BC730" w14:textId="77777777" w:rsidR="00016F8E" w:rsidRDefault="00A83C7C">
            <w:pPr>
              <w:spacing w:line="280" w:lineRule="exact"/>
              <w:ind w:left="138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J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is O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j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855D8C" w14:textId="77777777" w:rsidR="00016F8E" w:rsidRDefault="00A83C7C">
            <w:pPr>
              <w:spacing w:line="280" w:lineRule="exact"/>
              <w:ind w:left="203" w:right="206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el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raha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</w:t>
            </w:r>
          </w:p>
          <w:p w14:paraId="6F6286EB" w14:textId="77777777" w:rsidR="00016F8E" w:rsidRDefault="00A83C7C">
            <w:pPr>
              <w:ind w:left="530" w:right="530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Desa</w:t>
            </w:r>
          </w:p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DED504" w14:textId="77777777" w:rsidR="00016F8E" w:rsidRDefault="00A83C7C">
            <w:pPr>
              <w:spacing w:line="280" w:lineRule="exact"/>
              <w:ind w:left="256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c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amatan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9EC6CE" w14:textId="77777777" w:rsidR="00016F8E" w:rsidRDefault="00A83C7C">
            <w:pPr>
              <w:spacing w:line="280" w:lineRule="exact"/>
              <w:ind w:left="786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Sarana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dan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rasarana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3DAA33" w14:textId="77777777" w:rsidR="00016F8E" w:rsidRDefault="00A83C7C">
            <w:pPr>
              <w:spacing w:line="280" w:lineRule="exact"/>
              <w:ind w:left="235" w:right="235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Daya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</w:p>
          <w:p w14:paraId="12B72672" w14:textId="77777777" w:rsidR="00016F8E" w:rsidRDefault="00A83C7C">
            <w:pPr>
              <w:ind w:left="455" w:right="451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4A9492" w14:textId="77777777" w:rsidR="00016F8E" w:rsidRDefault="00A83C7C">
            <w:pPr>
              <w:spacing w:line="280" w:lineRule="exact"/>
              <w:ind w:left="340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ema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aran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327584" w14:textId="77777777" w:rsidR="00016F8E" w:rsidRDefault="00A83C7C">
            <w:pPr>
              <w:spacing w:line="280" w:lineRule="exact"/>
              <w:ind w:left="1380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F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oto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</w:t>
            </w:r>
          </w:p>
        </w:tc>
      </w:tr>
      <w:tr w:rsidR="00016F8E" w14:paraId="506FA54A" w14:textId="77777777">
        <w:trPr>
          <w:trHeight w:hRule="exact" w:val="3464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A39433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1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7954A5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5"/>
                <w:szCs w:val="25"/>
              </w:rPr>
            </w:pPr>
            <w:r>
              <w:rPr>
                <w:rFonts w:ascii="Maiandra GD" w:eastAsia="Maiandra GD" w:hAnsi="Maiandra GD" w:cs="Maiandra GD"/>
                <w:spacing w:val="-1"/>
                <w:w w:val="96"/>
                <w:sz w:val="25"/>
                <w:szCs w:val="25"/>
              </w:rPr>
              <w:t>G</w:t>
            </w:r>
            <w:r>
              <w:rPr>
                <w:rFonts w:ascii="Maiandra GD" w:eastAsia="Maiandra GD" w:hAnsi="Maiandra GD" w:cs="Maiandra GD"/>
                <w:spacing w:val="1"/>
                <w:w w:val="96"/>
                <w:sz w:val="25"/>
                <w:szCs w:val="25"/>
              </w:rPr>
              <w:t>u</w:t>
            </w:r>
            <w:r>
              <w:rPr>
                <w:rFonts w:ascii="Maiandra GD" w:eastAsia="Maiandra GD" w:hAnsi="Maiandra GD" w:cs="Maiandra GD"/>
                <w:w w:val="96"/>
                <w:sz w:val="25"/>
                <w:szCs w:val="25"/>
              </w:rPr>
              <w:t>nung</w:t>
            </w:r>
            <w:r>
              <w:rPr>
                <w:rFonts w:ascii="Maiandra GD" w:eastAsia="Maiandra GD" w:hAnsi="Maiandra GD" w:cs="Maiandra GD"/>
                <w:spacing w:val="-1"/>
                <w:w w:val="96"/>
                <w:sz w:val="25"/>
                <w:szCs w:val="25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5"/>
                <w:szCs w:val="25"/>
              </w:rPr>
              <w:t>A</w:t>
            </w:r>
            <w:r>
              <w:rPr>
                <w:rFonts w:ascii="Maiandra GD" w:eastAsia="Maiandra GD" w:hAnsi="Maiandra GD" w:cs="Maiandra GD"/>
                <w:sz w:val="25"/>
                <w:szCs w:val="25"/>
              </w:rPr>
              <w:t>pi</w:t>
            </w:r>
            <w:r>
              <w:rPr>
                <w:rFonts w:ascii="Maiandra GD" w:eastAsia="Maiandra GD" w:hAnsi="Maiandra GD" w:cs="Maiandra GD"/>
                <w:spacing w:val="-19"/>
                <w:sz w:val="25"/>
                <w:szCs w:val="25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5"/>
                <w:szCs w:val="25"/>
              </w:rPr>
              <w:t>B</w:t>
            </w:r>
            <w:r>
              <w:rPr>
                <w:rFonts w:ascii="Maiandra GD" w:eastAsia="Maiandra GD" w:hAnsi="Maiandra GD" w:cs="Maiandra GD"/>
                <w:spacing w:val="1"/>
                <w:sz w:val="25"/>
                <w:szCs w:val="25"/>
              </w:rPr>
              <w:t>a</w:t>
            </w:r>
            <w:r>
              <w:rPr>
                <w:rFonts w:ascii="Maiandra GD" w:eastAsia="Maiandra GD" w:hAnsi="Maiandra GD" w:cs="Maiandra GD"/>
                <w:sz w:val="25"/>
                <w:szCs w:val="25"/>
              </w:rPr>
              <w:t>wah</w:t>
            </w:r>
          </w:p>
          <w:p w14:paraId="55B14257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5"/>
                <w:szCs w:val="25"/>
              </w:rPr>
            </w:pPr>
            <w:r>
              <w:rPr>
                <w:rFonts w:ascii="Maiandra GD" w:eastAsia="Maiandra GD" w:hAnsi="Maiandra GD" w:cs="Maiandra GD"/>
                <w:spacing w:val="1"/>
                <w:sz w:val="25"/>
                <w:szCs w:val="25"/>
              </w:rPr>
              <w:t>L</w:t>
            </w:r>
            <w:r>
              <w:rPr>
                <w:rFonts w:ascii="Maiandra GD" w:eastAsia="Maiandra GD" w:hAnsi="Maiandra GD" w:cs="Maiandra GD"/>
                <w:sz w:val="25"/>
                <w:szCs w:val="25"/>
              </w:rPr>
              <w:t>a</w:t>
            </w:r>
            <w:r>
              <w:rPr>
                <w:rFonts w:ascii="Maiandra GD" w:eastAsia="Maiandra GD" w:hAnsi="Maiandra GD" w:cs="Maiandra GD"/>
                <w:spacing w:val="1"/>
                <w:sz w:val="25"/>
                <w:szCs w:val="25"/>
              </w:rPr>
              <w:t>u</w:t>
            </w:r>
            <w:r>
              <w:rPr>
                <w:rFonts w:ascii="Maiandra GD" w:eastAsia="Maiandra GD" w:hAnsi="Maiandra GD" w:cs="Maiandra GD"/>
                <w:sz w:val="25"/>
                <w:szCs w:val="25"/>
              </w:rPr>
              <w:t>t</w:t>
            </w:r>
            <w:r>
              <w:rPr>
                <w:rFonts w:ascii="Maiandra GD" w:eastAsia="Maiandra GD" w:hAnsi="Maiandra GD" w:cs="Maiandra GD"/>
                <w:spacing w:val="-22"/>
                <w:sz w:val="25"/>
                <w:szCs w:val="25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5"/>
                <w:szCs w:val="25"/>
              </w:rPr>
              <w:t>“</w:t>
            </w:r>
            <w:r>
              <w:rPr>
                <w:rFonts w:ascii="Maiandra GD" w:eastAsia="Maiandra GD" w:hAnsi="Maiandra GD" w:cs="Maiandra GD"/>
                <w:sz w:val="25"/>
                <w:szCs w:val="25"/>
              </w:rPr>
              <w:t>B</w:t>
            </w:r>
            <w:r>
              <w:rPr>
                <w:rFonts w:ascii="Maiandra GD" w:eastAsia="Maiandra GD" w:hAnsi="Maiandra GD" w:cs="Maiandra GD"/>
                <w:spacing w:val="1"/>
                <w:sz w:val="25"/>
                <w:szCs w:val="25"/>
              </w:rPr>
              <w:t>a</w:t>
            </w:r>
            <w:r>
              <w:rPr>
                <w:rFonts w:ascii="Maiandra GD" w:eastAsia="Maiandra GD" w:hAnsi="Maiandra GD" w:cs="Maiandra GD"/>
                <w:sz w:val="25"/>
                <w:szCs w:val="25"/>
              </w:rPr>
              <w:t>nu</w:t>
            </w:r>
            <w:r>
              <w:rPr>
                <w:rFonts w:ascii="Maiandra GD" w:eastAsia="Maiandra GD" w:hAnsi="Maiandra GD" w:cs="Maiandra GD"/>
                <w:spacing w:val="1"/>
                <w:sz w:val="25"/>
                <w:szCs w:val="25"/>
              </w:rPr>
              <w:t>a</w:t>
            </w:r>
            <w:r>
              <w:rPr>
                <w:rFonts w:ascii="Maiandra GD" w:eastAsia="Maiandra GD" w:hAnsi="Maiandra GD" w:cs="Maiandra GD"/>
                <w:sz w:val="25"/>
                <w:szCs w:val="25"/>
              </w:rPr>
              <w:t>W</w:t>
            </w:r>
            <w:r>
              <w:rPr>
                <w:rFonts w:ascii="Maiandra GD" w:eastAsia="Maiandra GD" w:hAnsi="Maiandra GD" w:cs="Maiandra GD"/>
                <w:spacing w:val="1"/>
                <w:sz w:val="25"/>
                <w:szCs w:val="25"/>
              </w:rPr>
              <w:t>u</w:t>
            </w:r>
            <w:r>
              <w:rPr>
                <w:rFonts w:ascii="Maiandra GD" w:eastAsia="Maiandra GD" w:hAnsi="Maiandra GD" w:cs="Maiandra GD"/>
                <w:spacing w:val="-3"/>
                <w:sz w:val="25"/>
                <w:szCs w:val="25"/>
              </w:rPr>
              <w:t>h</w:t>
            </w:r>
            <w:r>
              <w:rPr>
                <w:rFonts w:ascii="Maiandra GD" w:eastAsia="Maiandra GD" w:hAnsi="Maiandra GD" w:cs="Maiandra GD"/>
                <w:spacing w:val="1"/>
                <w:sz w:val="25"/>
                <w:szCs w:val="25"/>
              </w:rPr>
              <w:t>u</w:t>
            </w:r>
            <w:r>
              <w:rPr>
                <w:rFonts w:ascii="Maiandra GD" w:eastAsia="Maiandra GD" w:hAnsi="Maiandra GD" w:cs="Maiandra GD"/>
                <w:sz w:val="25"/>
                <w:szCs w:val="25"/>
              </w:rPr>
              <w:t>”</w:t>
            </w:r>
          </w:p>
          <w:p w14:paraId="0C4ADBF3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5"/>
                <w:szCs w:val="25"/>
              </w:rPr>
            </w:pPr>
            <w:r>
              <w:rPr>
                <w:rFonts w:ascii="Maiandra GD" w:eastAsia="Maiandra GD" w:hAnsi="Maiandra GD" w:cs="Maiandra GD"/>
                <w:sz w:val="25"/>
                <w:szCs w:val="25"/>
              </w:rPr>
              <w:t>Mahe</w:t>
            </w:r>
            <w:r>
              <w:rPr>
                <w:rFonts w:ascii="Maiandra GD" w:eastAsia="Maiandra GD" w:hAnsi="Maiandra GD" w:cs="Maiandra GD"/>
                <w:spacing w:val="-1"/>
                <w:sz w:val="25"/>
                <w:szCs w:val="25"/>
              </w:rPr>
              <w:t>n</w:t>
            </w:r>
            <w:r>
              <w:rPr>
                <w:rFonts w:ascii="Maiandra GD" w:eastAsia="Maiandra GD" w:hAnsi="Maiandra GD" w:cs="Maiandra GD"/>
                <w:sz w:val="25"/>
                <w:szCs w:val="25"/>
              </w:rPr>
              <w:t>ge</w:t>
            </w:r>
            <w:r>
              <w:rPr>
                <w:rFonts w:ascii="Maiandra GD" w:eastAsia="Maiandra GD" w:hAnsi="Maiandra GD" w:cs="Maiandra GD"/>
                <w:spacing w:val="-1"/>
                <w:sz w:val="25"/>
                <w:szCs w:val="25"/>
              </w:rPr>
              <w:t>t</w:t>
            </w:r>
            <w:r>
              <w:rPr>
                <w:rFonts w:ascii="Maiandra GD" w:eastAsia="Maiandra GD" w:hAnsi="Maiandra GD" w:cs="Maiandra GD"/>
                <w:sz w:val="25"/>
                <w:szCs w:val="25"/>
              </w:rPr>
              <w:t>ang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E4B2AC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 dan</w:t>
            </w:r>
          </w:p>
          <w:p w14:paraId="16A74F92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Bah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ri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A45AC6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Mahen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etang</w:t>
            </w:r>
          </w:p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3B2363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toareng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C9756B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M/WC Umum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79AA4549" w14:textId="77777777" w:rsidR="00016F8E" w:rsidRDefault="00A83C7C">
            <w:pPr>
              <w:ind w:left="102" w:right="64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arkir</w:t>
            </w:r>
            <w:r>
              <w:rPr>
                <w:rFonts w:ascii="Maiandra GD" w:eastAsia="Maiandra GD" w:hAnsi="Maiandra GD" w:cs="Maiandra GD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Mus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olla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Tempat Makan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Toko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1431034C" w14:textId="77777777" w:rsidR="00016F8E" w:rsidRDefault="00A83C7C">
            <w:pPr>
              <w:ind w:left="102" w:right="1075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Sou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v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ada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 kampung/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desa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eber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ihan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eamanan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/desa</w:t>
            </w:r>
          </w:p>
          <w:p w14:paraId="3758452A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Tempat 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</w:p>
          <w:p w14:paraId="50622BD5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386078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nung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pi</w:t>
            </w:r>
          </w:p>
          <w:p w14:paraId="4AD9D07B" w14:textId="77777777" w:rsidR="00016F8E" w:rsidRDefault="00A83C7C">
            <w:pPr>
              <w:ind w:left="102" w:right="59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wah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t, 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y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m, naik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pe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ah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, pe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m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andan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an pantai, bl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e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c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oral, bere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ang, 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eli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g, divi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1FE650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okal, Reg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onal, dan</w:t>
            </w:r>
          </w:p>
          <w:p w14:paraId="5FD3468E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atio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al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4697F7" w14:textId="77777777" w:rsidR="00016F8E" w:rsidRDefault="00016F8E">
            <w:pPr>
              <w:spacing w:line="200" w:lineRule="exact"/>
            </w:pPr>
          </w:p>
          <w:p w14:paraId="7A40CB86" w14:textId="77777777" w:rsidR="00016F8E" w:rsidRDefault="00016F8E">
            <w:pPr>
              <w:spacing w:line="200" w:lineRule="exact"/>
            </w:pPr>
          </w:p>
          <w:p w14:paraId="22CCC9FE" w14:textId="77777777" w:rsidR="00016F8E" w:rsidRDefault="00016F8E">
            <w:pPr>
              <w:spacing w:line="200" w:lineRule="exact"/>
            </w:pPr>
          </w:p>
          <w:p w14:paraId="256DE7EC" w14:textId="77777777" w:rsidR="00016F8E" w:rsidRDefault="00016F8E">
            <w:pPr>
              <w:spacing w:line="200" w:lineRule="exact"/>
            </w:pPr>
          </w:p>
          <w:p w14:paraId="046709A0" w14:textId="77777777" w:rsidR="00016F8E" w:rsidRDefault="00016F8E">
            <w:pPr>
              <w:spacing w:line="200" w:lineRule="exact"/>
            </w:pPr>
          </w:p>
          <w:p w14:paraId="7FE8FE23" w14:textId="77777777" w:rsidR="00016F8E" w:rsidRDefault="00016F8E">
            <w:pPr>
              <w:spacing w:line="200" w:lineRule="exact"/>
            </w:pPr>
          </w:p>
          <w:p w14:paraId="286A7BB4" w14:textId="77777777" w:rsidR="00016F8E" w:rsidRDefault="00016F8E">
            <w:pPr>
              <w:spacing w:line="200" w:lineRule="exact"/>
            </w:pPr>
          </w:p>
          <w:p w14:paraId="18186CF4" w14:textId="77777777" w:rsidR="00016F8E" w:rsidRDefault="00016F8E">
            <w:pPr>
              <w:spacing w:line="200" w:lineRule="exact"/>
            </w:pPr>
          </w:p>
          <w:p w14:paraId="7C1887D5" w14:textId="77777777" w:rsidR="00016F8E" w:rsidRDefault="00016F8E">
            <w:pPr>
              <w:spacing w:line="200" w:lineRule="exact"/>
            </w:pPr>
          </w:p>
          <w:p w14:paraId="541FE340" w14:textId="77777777" w:rsidR="00016F8E" w:rsidRDefault="00016F8E">
            <w:pPr>
              <w:spacing w:line="200" w:lineRule="exact"/>
            </w:pPr>
          </w:p>
          <w:p w14:paraId="665DE53D" w14:textId="77777777" w:rsidR="00016F8E" w:rsidRDefault="00016F8E">
            <w:pPr>
              <w:spacing w:line="200" w:lineRule="exact"/>
            </w:pPr>
          </w:p>
          <w:p w14:paraId="3B3050F1" w14:textId="77777777" w:rsidR="00016F8E" w:rsidRDefault="00016F8E">
            <w:pPr>
              <w:spacing w:line="200" w:lineRule="exact"/>
            </w:pPr>
          </w:p>
          <w:p w14:paraId="479E0A16" w14:textId="77777777" w:rsidR="00016F8E" w:rsidRDefault="00016F8E">
            <w:pPr>
              <w:spacing w:line="200" w:lineRule="exact"/>
            </w:pPr>
          </w:p>
          <w:p w14:paraId="14F5D459" w14:textId="77777777" w:rsidR="00016F8E" w:rsidRDefault="00016F8E">
            <w:pPr>
              <w:spacing w:line="200" w:lineRule="exact"/>
            </w:pPr>
          </w:p>
          <w:p w14:paraId="35E01274" w14:textId="77777777" w:rsidR="00016F8E" w:rsidRDefault="00016F8E">
            <w:pPr>
              <w:spacing w:line="200" w:lineRule="exact"/>
            </w:pPr>
          </w:p>
          <w:p w14:paraId="7030C7DA" w14:textId="77777777" w:rsidR="00016F8E" w:rsidRDefault="00016F8E">
            <w:pPr>
              <w:spacing w:line="200" w:lineRule="exact"/>
            </w:pPr>
          </w:p>
          <w:p w14:paraId="1A6FDCA0" w14:textId="77777777" w:rsidR="00016F8E" w:rsidRDefault="00016F8E">
            <w:pPr>
              <w:spacing w:before="12" w:line="240" w:lineRule="exact"/>
              <w:rPr>
                <w:sz w:val="24"/>
                <w:szCs w:val="24"/>
              </w:rPr>
            </w:pPr>
          </w:p>
        </w:tc>
      </w:tr>
      <w:tr w:rsidR="00016F8E" w14:paraId="3DABAECB" w14:textId="77777777">
        <w:trPr>
          <w:trHeight w:hRule="exact" w:val="3462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24E671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2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A95FBC" w14:textId="77777777" w:rsidR="00016F8E" w:rsidRDefault="00A83C7C">
            <w:pPr>
              <w:spacing w:line="260" w:lineRule="exact"/>
              <w:ind w:left="102"/>
              <w:rPr>
                <w:rFonts w:ascii="Maiandra GD" w:eastAsia="Maiandra GD" w:hAnsi="Maiandra GD" w:cs="Maiandra GD"/>
                <w:sz w:val="23"/>
                <w:szCs w:val="23"/>
              </w:rPr>
            </w:pPr>
            <w:r>
              <w:rPr>
                <w:rFonts w:ascii="Maiandra GD" w:eastAsia="Maiandra GD" w:hAnsi="Maiandra GD" w:cs="Maiandra GD"/>
                <w:sz w:val="23"/>
                <w:szCs w:val="23"/>
              </w:rPr>
              <w:t>N</w:t>
            </w:r>
            <w:r>
              <w:rPr>
                <w:rFonts w:ascii="Maiandra GD" w:eastAsia="Maiandra GD" w:hAnsi="Maiandra GD" w:cs="Maiandra GD"/>
                <w:spacing w:val="1"/>
                <w:sz w:val="23"/>
                <w:szCs w:val="23"/>
              </w:rPr>
              <w:t>a</w:t>
            </w:r>
            <w:r>
              <w:rPr>
                <w:rFonts w:ascii="Maiandra GD" w:eastAsia="Maiandra GD" w:hAnsi="Maiandra GD" w:cs="Maiandra GD"/>
                <w:spacing w:val="-1"/>
                <w:sz w:val="23"/>
                <w:szCs w:val="23"/>
              </w:rPr>
              <w:t>p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 xml:space="preserve">o </w:t>
            </w:r>
            <w:r>
              <w:rPr>
                <w:rFonts w:ascii="Maiandra GD" w:eastAsia="Maiandra GD" w:hAnsi="Maiandra GD" w:cs="Maiandra GD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P</w:t>
            </w:r>
            <w:r>
              <w:rPr>
                <w:rFonts w:ascii="Maiandra GD" w:eastAsia="Maiandra GD" w:hAnsi="Maiandra GD" w:cs="Maiandra GD"/>
                <w:spacing w:val="-1"/>
                <w:sz w:val="23"/>
                <w:szCs w:val="23"/>
              </w:rPr>
              <w:t>u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l</w:t>
            </w:r>
            <w:r>
              <w:rPr>
                <w:rFonts w:ascii="Maiandra GD" w:eastAsia="Maiandra GD" w:hAnsi="Maiandra GD" w:cs="Maiandra GD"/>
                <w:spacing w:val="1"/>
                <w:sz w:val="23"/>
                <w:szCs w:val="23"/>
              </w:rPr>
              <w:t>a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 xml:space="preserve">u </w:t>
            </w:r>
            <w:r>
              <w:rPr>
                <w:rFonts w:ascii="Maiandra GD" w:eastAsia="Maiandra GD" w:hAnsi="Maiandra GD" w:cs="Maiandra GD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Ne</w:t>
            </w:r>
            <w:r>
              <w:rPr>
                <w:rFonts w:ascii="Maiandra GD" w:eastAsia="Maiandra GD" w:hAnsi="Maiandra GD" w:cs="Maiandra GD"/>
                <w:spacing w:val="1"/>
                <w:sz w:val="23"/>
                <w:szCs w:val="23"/>
              </w:rPr>
              <w:t>n</w:t>
            </w:r>
            <w:r>
              <w:rPr>
                <w:rFonts w:ascii="Maiandra GD" w:eastAsia="Maiandra GD" w:hAnsi="Maiandra GD" w:cs="Maiandra GD"/>
                <w:spacing w:val="-3"/>
                <w:sz w:val="23"/>
                <w:szCs w:val="23"/>
              </w:rPr>
              <w:t>u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ng</w:t>
            </w:r>
            <w:r>
              <w:rPr>
                <w:rFonts w:ascii="Maiandra GD" w:eastAsia="Maiandra GD" w:hAnsi="Maiandra GD" w:cs="Maiandra GD"/>
                <w:spacing w:val="66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–</w:t>
            </w:r>
          </w:p>
          <w:p w14:paraId="6CCA6B3D" w14:textId="77777777" w:rsidR="00016F8E" w:rsidRDefault="00A83C7C">
            <w:pPr>
              <w:spacing w:line="260" w:lineRule="exact"/>
              <w:ind w:left="102"/>
              <w:rPr>
                <w:rFonts w:ascii="Maiandra GD" w:eastAsia="Maiandra GD" w:hAnsi="Maiandra GD" w:cs="Maiandra GD"/>
                <w:sz w:val="23"/>
                <w:szCs w:val="23"/>
              </w:rPr>
            </w:pPr>
            <w:r>
              <w:rPr>
                <w:rFonts w:ascii="Maiandra GD" w:eastAsia="Maiandra GD" w:hAnsi="Maiandra GD" w:cs="Maiandra GD"/>
                <w:w w:val="96"/>
                <w:sz w:val="23"/>
                <w:szCs w:val="23"/>
              </w:rPr>
              <w:t>Ne</w:t>
            </w:r>
            <w:r>
              <w:rPr>
                <w:rFonts w:ascii="Maiandra GD" w:eastAsia="Maiandra GD" w:hAnsi="Maiandra GD" w:cs="Maiandra GD"/>
                <w:spacing w:val="1"/>
                <w:w w:val="96"/>
                <w:sz w:val="23"/>
                <w:szCs w:val="23"/>
              </w:rPr>
              <w:t>n</w:t>
            </w:r>
            <w:r>
              <w:rPr>
                <w:rFonts w:ascii="Maiandra GD" w:eastAsia="Maiandra GD" w:hAnsi="Maiandra GD" w:cs="Maiandra GD"/>
                <w:w w:val="96"/>
                <w:sz w:val="23"/>
                <w:szCs w:val="23"/>
              </w:rPr>
              <w:t>ung</w:t>
            </w:r>
            <w:r>
              <w:rPr>
                <w:rFonts w:ascii="Maiandra GD" w:eastAsia="Maiandra GD" w:hAnsi="Maiandra GD" w:cs="Maiandra GD"/>
                <w:spacing w:val="1"/>
                <w:w w:val="96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3"/>
                <w:sz w:val="23"/>
                <w:szCs w:val="23"/>
              </w:rPr>
              <w:t>I</w:t>
            </w:r>
            <w:r>
              <w:rPr>
                <w:rFonts w:ascii="Maiandra GD" w:eastAsia="Maiandra GD" w:hAnsi="Maiandra GD" w:cs="Maiandra GD"/>
                <w:spacing w:val="1"/>
                <w:sz w:val="23"/>
                <w:szCs w:val="23"/>
              </w:rPr>
              <w:t>s</w:t>
            </w:r>
            <w:r>
              <w:rPr>
                <w:rFonts w:ascii="Maiandra GD" w:eastAsia="Maiandra GD" w:hAnsi="Maiandra GD" w:cs="Maiandra GD"/>
                <w:spacing w:val="-2"/>
                <w:sz w:val="23"/>
                <w:szCs w:val="23"/>
              </w:rPr>
              <w:t>l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a</w:t>
            </w:r>
            <w:r>
              <w:rPr>
                <w:rFonts w:ascii="Maiandra GD" w:eastAsia="Maiandra GD" w:hAnsi="Maiandra GD" w:cs="Maiandra GD"/>
                <w:spacing w:val="1"/>
                <w:sz w:val="23"/>
                <w:szCs w:val="23"/>
              </w:rPr>
              <w:t>n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d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80E8FD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 dan</w:t>
            </w:r>
          </w:p>
          <w:p w14:paraId="6877060D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Bah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ri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302040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5216F0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toareng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46A6F1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M/WC Umum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2F7F3668" w14:textId="77777777" w:rsidR="00016F8E" w:rsidRDefault="00A83C7C">
            <w:pPr>
              <w:ind w:left="102" w:right="64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arkir</w:t>
            </w:r>
            <w:r>
              <w:rPr>
                <w:rFonts w:ascii="Maiandra GD" w:eastAsia="Maiandra GD" w:hAnsi="Maiandra GD" w:cs="Maiandra GD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Mus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olla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Tempat Makan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Toko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3E56F8DE" w14:textId="77777777" w:rsidR="00016F8E" w:rsidRDefault="00A83C7C">
            <w:pPr>
              <w:ind w:left="102" w:right="1075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Sou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v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ada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 kampung/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desa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eber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ihan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eamanan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/desa</w:t>
            </w:r>
          </w:p>
          <w:p w14:paraId="29962242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Tempat 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</w:p>
          <w:p w14:paraId="7FAD0DFF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FEEF8A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Divi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g,</w:t>
            </w:r>
          </w:p>
          <w:p w14:paraId="4B385D5F" w14:textId="77777777" w:rsidR="00016F8E" w:rsidRDefault="00A83C7C">
            <w:pPr>
              <w:ind w:left="102" w:right="299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eli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g, te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m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pat beri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rahat 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yan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62CFFD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okal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D20BE2" w14:textId="77777777" w:rsidR="00016F8E" w:rsidRDefault="00417780">
            <w:pPr>
              <w:spacing w:before="54"/>
              <w:ind w:left="193"/>
            </w:pPr>
            <w:r>
              <w:pict w14:anchorId="2453B98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9.05pt;height:159.05pt">
                  <v:imagedata r:id="rId7" o:title=""/>
                </v:shape>
              </w:pict>
            </w:r>
          </w:p>
          <w:p w14:paraId="661E90F3" w14:textId="77777777" w:rsidR="00016F8E" w:rsidRDefault="00016F8E">
            <w:pPr>
              <w:spacing w:before="20" w:line="200" w:lineRule="exact"/>
            </w:pPr>
          </w:p>
        </w:tc>
      </w:tr>
      <w:tr w:rsidR="00016F8E" w14:paraId="0B366CE0" w14:textId="77777777">
        <w:trPr>
          <w:trHeight w:hRule="exact" w:val="3646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5D6687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3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333F81" w14:textId="77777777" w:rsidR="00016F8E" w:rsidRDefault="00A83C7C">
            <w:pPr>
              <w:spacing w:line="260" w:lineRule="exact"/>
              <w:ind w:left="102"/>
              <w:rPr>
                <w:rFonts w:ascii="Maiandra GD" w:eastAsia="Maiandra GD" w:hAnsi="Maiandra GD" w:cs="Maiandra GD"/>
                <w:sz w:val="23"/>
                <w:szCs w:val="23"/>
              </w:rPr>
            </w:pPr>
            <w:r>
              <w:rPr>
                <w:rFonts w:ascii="Maiandra GD" w:eastAsia="Maiandra GD" w:hAnsi="Maiandra GD" w:cs="Maiandra GD"/>
                <w:sz w:val="23"/>
                <w:szCs w:val="23"/>
              </w:rPr>
              <w:t>B</w:t>
            </w:r>
            <w:r>
              <w:rPr>
                <w:rFonts w:ascii="Maiandra GD" w:eastAsia="Maiandra GD" w:hAnsi="Maiandra GD" w:cs="Maiandra GD"/>
                <w:spacing w:val="-1"/>
                <w:sz w:val="23"/>
                <w:szCs w:val="23"/>
              </w:rPr>
              <w:t>r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a</w:t>
            </w:r>
            <w:r>
              <w:rPr>
                <w:rFonts w:ascii="Maiandra GD" w:eastAsia="Maiandra GD" w:hAnsi="Maiandra GD" w:cs="Maiandra GD"/>
                <w:spacing w:val="1"/>
                <w:sz w:val="23"/>
                <w:szCs w:val="23"/>
              </w:rPr>
              <w:t>v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e</w:t>
            </w:r>
            <w:r>
              <w:rPr>
                <w:rFonts w:ascii="Maiandra GD" w:eastAsia="Maiandra GD" w:hAnsi="Maiandra GD" w:cs="Maiandra GD"/>
                <w:spacing w:val="-26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H</w:t>
            </w:r>
            <w:r>
              <w:rPr>
                <w:rFonts w:ascii="Maiandra GD" w:eastAsia="Maiandra GD" w:hAnsi="Maiandra GD" w:cs="Maiandra GD"/>
                <w:spacing w:val="-1"/>
                <w:sz w:val="23"/>
                <w:szCs w:val="23"/>
              </w:rPr>
              <w:t>i</w:t>
            </w:r>
            <w:r>
              <w:rPr>
                <w:rFonts w:ascii="Maiandra GD" w:eastAsia="Maiandra GD" w:hAnsi="Maiandra GD" w:cs="Maiandra GD"/>
                <w:spacing w:val="-2"/>
                <w:sz w:val="23"/>
                <w:szCs w:val="23"/>
              </w:rPr>
              <w:t>l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ls</w:t>
            </w:r>
            <w:r>
              <w:rPr>
                <w:rFonts w:ascii="Maiandra GD" w:eastAsia="Maiandra GD" w:hAnsi="Maiandra GD" w:cs="Maiandra GD"/>
                <w:spacing w:val="-20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N</w:t>
            </w:r>
            <w:r>
              <w:rPr>
                <w:rFonts w:ascii="Maiandra GD" w:eastAsia="Maiandra GD" w:hAnsi="Maiandra GD" w:cs="Maiandra GD"/>
                <w:spacing w:val="1"/>
                <w:sz w:val="23"/>
                <w:szCs w:val="23"/>
              </w:rPr>
              <w:t>a</w:t>
            </w:r>
            <w:r>
              <w:rPr>
                <w:rFonts w:ascii="Maiandra GD" w:eastAsia="Maiandra GD" w:hAnsi="Maiandra GD" w:cs="Maiandra GD"/>
                <w:spacing w:val="-1"/>
                <w:sz w:val="23"/>
                <w:szCs w:val="23"/>
              </w:rPr>
              <w:t>p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o</w:t>
            </w:r>
            <w:r>
              <w:rPr>
                <w:rFonts w:ascii="Maiandra GD" w:eastAsia="Maiandra GD" w:hAnsi="Maiandra GD" w:cs="Maiandra GD"/>
                <w:spacing w:val="-25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–</w:t>
            </w:r>
            <w:r>
              <w:rPr>
                <w:rFonts w:ascii="Maiandra GD" w:eastAsia="Maiandra GD" w:hAnsi="Maiandra GD" w:cs="Maiandra GD"/>
                <w:spacing w:val="-8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Pa</w:t>
            </w:r>
            <w:r>
              <w:rPr>
                <w:rFonts w:ascii="Maiandra GD" w:eastAsia="Maiandra GD" w:hAnsi="Maiandra GD" w:cs="Maiandra GD"/>
                <w:spacing w:val="-3"/>
                <w:sz w:val="23"/>
                <w:szCs w:val="23"/>
              </w:rPr>
              <w:t>r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a</w:t>
            </w:r>
          </w:p>
          <w:p w14:paraId="29181873" w14:textId="77777777" w:rsidR="00016F8E" w:rsidRDefault="00A83C7C">
            <w:pPr>
              <w:spacing w:line="260" w:lineRule="exact"/>
              <w:ind w:left="102"/>
              <w:rPr>
                <w:rFonts w:ascii="Maiandra GD" w:eastAsia="Maiandra GD" w:hAnsi="Maiandra GD" w:cs="Maiandra GD"/>
                <w:sz w:val="23"/>
                <w:szCs w:val="23"/>
              </w:rPr>
            </w:pPr>
            <w:r>
              <w:rPr>
                <w:rFonts w:ascii="Maiandra GD" w:eastAsia="Maiandra GD" w:hAnsi="Maiandra GD" w:cs="Maiandra GD"/>
                <w:sz w:val="23"/>
                <w:szCs w:val="23"/>
              </w:rPr>
              <w:t>I</w:t>
            </w:r>
            <w:r>
              <w:rPr>
                <w:rFonts w:ascii="Maiandra GD" w:eastAsia="Maiandra GD" w:hAnsi="Maiandra GD" w:cs="Maiandra GD"/>
                <w:spacing w:val="1"/>
                <w:sz w:val="23"/>
                <w:szCs w:val="23"/>
              </w:rPr>
              <w:t>s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l</w:t>
            </w:r>
            <w:r>
              <w:rPr>
                <w:rFonts w:ascii="Maiandra GD" w:eastAsia="Maiandra GD" w:hAnsi="Maiandra GD" w:cs="Maiandra GD"/>
                <w:spacing w:val="-2"/>
                <w:sz w:val="23"/>
                <w:szCs w:val="23"/>
              </w:rPr>
              <w:t>a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nd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6EAC6D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 dan</w:t>
            </w:r>
          </w:p>
          <w:p w14:paraId="5CD9915C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Bah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ri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AA665E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25E5DD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toareng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F00E3A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M/WC Umum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255E90BA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arkir</w:t>
            </w:r>
            <w:r>
              <w:rPr>
                <w:rFonts w:ascii="Maiandra GD" w:eastAsia="Maiandra GD" w:hAnsi="Maiandra GD" w:cs="Maiandra GD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</w:t>
            </w:r>
          </w:p>
          <w:p w14:paraId="37E2F840" w14:textId="77777777" w:rsidR="00016F8E" w:rsidRDefault="00A83C7C">
            <w:pPr>
              <w:ind w:left="102" w:right="64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Mus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olla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Tempat Makan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Toko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195A906F" w14:textId="77777777" w:rsidR="00016F8E" w:rsidRDefault="00A83C7C">
            <w:pPr>
              <w:ind w:left="102" w:right="1075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Sou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v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ada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 kampung/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desa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eber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ihan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eamanan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/desa</w:t>
            </w:r>
          </w:p>
          <w:p w14:paraId="4263BC5B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Tempat 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</w:p>
          <w:p w14:paraId="073DB439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3794EB" w14:textId="77777777" w:rsidR="00016F8E" w:rsidRDefault="00A83C7C">
            <w:pPr>
              <w:spacing w:line="280" w:lineRule="exact"/>
              <w:ind w:left="102" w:right="331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Divi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g, dan 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li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58EDA4" w14:textId="77777777" w:rsidR="00016F8E" w:rsidRDefault="00A83C7C">
            <w:pPr>
              <w:spacing w:line="280" w:lineRule="exact"/>
              <w:ind w:left="102" w:right="570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okal, Reg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onal,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atio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al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A16022" w14:textId="77777777" w:rsidR="00016F8E" w:rsidRDefault="00016F8E">
            <w:pPr>
              <w:spacing w:before="9" w:line="100" w:lineRule="exact"/>
              <w:rPr>
                <w:sz w:val="10"/>
                <w:szCs w:val="10"/>
              </w:rPr>
            </w:pPr>
          </w:p>
          <w:p w14:paraId="5FF1AAA0" w14:textId="77777777" w:rsidR="00016F8E" w:rsidRDefault="00417780">
            <w:pPr>
              <w:ind w:left="193"/>
            </w:pPr>
            <w:r>
              <w:pict w14:anchorId="3B014157">
                <v:shape id="_x0000_i1026" type="#_x0000_t75" style="width:129.6pt;height:85.15pt">
                  <v:imagedata r:id="rId8" o:title=""/>
                </v:shape>
              </w:pict>
            </w:r>
          </w:p>
          <w:p w14:paraId="552BB7C1" w14:textId="77777777" w:rsidR="00016F8E" w:rsidRDefault="00016F8E">
            <w:pPr>
              <w:spacing w:before="6" w:line="240" w:lineRule="exact"/>
              <w:rPr>
                <w:sz w:val="24"/>
                <w:szCs w:val="24"/>
              </w:rPr>
            </w:pPr>
          </w:p>
          <w:p w14:paraId="09355C14" w14:textId="77777777" w:rsidR="00016F8E" w:rsidRDefault="00417780">
            <w:pPr>
              <w:ind w:left="215"/>
            </w:pPr>
            <w:r>
              <w:pict w14:anchorId="3A348384">
                <v:shape id="_x0000_i1027" type="#_x0000_t75" style="width:128.95pt;height:67.6pt">
                  <v:imagedata r:id="rId9" o:title=""/>
                </v:shape>
              </w:pict>
            </w:r>
          </w:p>
          <w:p w14:paraId="5F1A337F" w14:textId="77777777" w:rsidR="00016F8E" w:rsidRDefault="00016F8E">
            <w:pPr>
              <w:spacing w:before="1" w:line="220" w:lineRule="exact"/>
              <w:rPr>
                <w:sz w:val="22"/>
                <w:szCs w:val="22"/>
              </w:rPr>
            </w:pPr>
          </w:p>
        </w:tc>
      </w:tr>
    </w:tbl>
    <w:p w14:paraId="41FB89C4" w14:textId="77777777" w:rsidR="00016F8E" w:rsidRDefault="00016F8E">
      <w:pPr>
        <w:sectPr w:rsidR="00016F8E">
          <w:headerReference w:type="default" r:id="rId10"/>
          <w:footerReference w:type="default" r:id="rId11"/>
          <w:pgSz w:w="23820" w:h="16840" w:orient="landscape"/>
          <w:pgMar w:top="1600" w:right="940" w:bottom="280" w:left="1220" w:header="812" w:footer="804" w:gutter="0"/>
          <w:pgNumType w:start="33"/>
          <w:cols w:space="720"/>
        </w:sectPr>
      </w:pPr>
    </w:p>
    <w:p w14:paraId="69E10D7A" w14:textId="77777777" w:rsidR="00016F8E" w:rsidRDefault="00016F8E">
      <w:pPr>
        <w:spacing w:line="200" w:lineRule="exact"/>
      </w:pPr>
    </w:p>
    <w:p w14:paraId="79CEE306" w14:textId="77777777" w:rsidR="00016F8E" w:rsidRDefault="00016F8E">
      <w:pPr>
        <w:spacing w:line="200" w:lineRule="exact"/>
      </w:pPr>
    </w:p>
    <w:p w14:paraId="10E857FE" w14:textId="77777777" w:rsidR="00016F8E" w:rsidRDefault="00016F8E">
      <w:pPr>
        <w:spacing w:line="200" w:lineRule="exact"/>
      </w:pPr>
    </w:p>
    <w:p w14:paraId="3C8453A9" w14:textId="77777777" w:rsidR="00016F8E" w:rsidRDefault="00016F8E">
      <w:pPr>
        <w:spacing w:before="7" w:line="200" w:lineRule="exact"/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2"/>
        <w:gridCol w:w="2652"/>
        <w:gridCol w:w="2263"/>
        <w:gridCol w:w="1642"/>
        <w:gridCol w:w="1673"/>
        <w:gridCol w:w="3807"/>
        <w:gridCol w:w="1699"/>
        <w:gridCol w:w="2405"/>
        <w:gridCol w:w="4748"/>
      </w:tblGrid>
      <w:tr w:rsidR="00016F8E" w14:paraId="6CC7C358" w14:textId="77777777">
        <w:trPr>
          <w:trHeight w:hRule="exact" w:val="586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8A5090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No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4179CE" w14:textId="77777777" w:rsidR="00016F8E" w:rsidRDefault="00A83C7C">
            <w:pPr>
              <w:spacing w:line="280" w:lineRule="exact"/>
              <w:ind w:left="227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Nama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y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EAB758" w14:textId="77777777" w:rsidR="00016F8E" w:rsidRDefault="00A83C7C">
            <w:pPr>
              <w:spacing w:line="280" w:lineRule="exact"/>
              <w:ind w:left="138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J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is O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j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8866D7" w14:textId="77777777" w:rsidR="00016F8E" w:rsidRDefault="00A83C7C">
            <w:pPr>
              <w:spacing w:line="280" w:lineRule="exact"/>
              <w:ind w:left="203" w:right="206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el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raha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</w:t>
            </w:r>
          </w:p>
          <w:p w14:paraId="64DDFE99" w14:textId="77777777" w:rsidR="00016F8E" w:rsidRDefault="00A83C7C">
            <w:pPr>
              <w:ind w:left="530" w:right="530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Desa</w:t>
            </w:r>
          </w:p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7D3223" w14:textId="77777777" w:rsidR="00016F8E" w:rsidRDefault="00A83C7C">
            <w:pPr>
              <w:spacing w:line="280" w:lineRule="exact"/>
              <w:ind w:left="256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c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amatan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F93A89" w14:textId="77777777" w:rsidR="00016F8E" w:rsidRDefault="00A83C7C">
            <w:pPr>
              <w:spacing w:line="280" w:lineRule="exact"/>
              <w:ind w:left="786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Sarana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dan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rasarana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478118" w14:textId="77777777" w:rsidR="00016F8E" w:rsidRDefault="00A83C7C">
            <w:pPr>
              <w:spacing w:line="280" w:lineRule="exact"/>
              <w:ind w:left="235" w:right="235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Daya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</w:p>
          <w:p w14:paraId="7A306210" w14:textId="77777777" w:rsidR="00016F8E" w:rsidRDefault="00A83C7C">
            <w:pPr>
              <w:ind w:left="455" w:right="451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2EF2AE" w14:textId="77777777" w:rsidR="00016F8E" w:rsidRDefault="00A83C7C">
            <w:pPr>
              <w:spacing w:line="280" w:lineRule="exact"/>
              <w:ind w:left="340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ema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aran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20C237" w14:textId="77777777" w:rsidR="00016F8E" w:rsidRDefault="00A83C7C">
            <w:pPr>
              <w:spacing w:line="280" w:lineRule="exact"/>
              <w:ind w:left="1380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F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oto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</w:t>
            </w:r>
          </w:p>
        </w:tc>
      </w:tr>
      <w:tr w:rsidR="00016F8E" w14:paraId="7CC722F1" w14:textId="77777777">
        <w:trPr>
          <w:trHeight w:hRule="exact" w:val="3461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9E017A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4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AB7E90" w14:textId="77777777" w:rsidR="00016F8E" w:rsidRDefault="00A83C7C">
            <w:pPr>
              <w:spacing w:line="260" w:lineRule="exact"/>
              <w:ind w:left="102"/>
              <w:rPr>
                <w:rFonts w:ascii="Maiandra GD" w:eastAsia="Maiandra GD" w:hAnsi="Maiandra GD" w:cs="Maiandra GD"/>
                <w:sz w:val="23"/>
                <w:szCs w:val="23"/>
              </w:rPr>
            </w:pPr>
            <w:r>
              <w:rPr>
                <w:rFonts w:ascii="Maiandra GD" w:eastAsia="Maiandra GD" w:hAnsi="Maiandra GD" w:cs="Maiandra GD"/>
                <w:spacing w:val="-1"/>
                <w:sz w:val="23"/>
                <w:szCs w:val="23"/>
              </w:rPr>
              <w:t>C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o</w:t>
            </w:r>
            <w:r>
              <w:rPr>
                <w:rFonts w:ascii="Maiandra GD" w:eastAsia="Maiandra GD" w:hAnsi="Maiandra GD" w:cs="Maiandra GD"/>
                <w:spacing w:val="-1"/>
                <w:sz w:val="23"/>
                <w:szCs w:val="23"/>
              </w:rPr>
              <w:t>r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 xml:space="preserve">al      </w:t>
            </w:r>
            <w:r>
              <w:rPr>
                <w:rFonts w:ascii="Maiandra GD" w:eastAsia="Maiandra GD" w:hAnsi="Maiandra GD" w:cs="Maiandra GD"/>
                <w:spacing w:val="55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3"/>
                <w:szCs w:val="23"/>
              </w:rPr>
              <w:t>G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ar</w:t>
            </w:r>
            <w:r>
              <w:rPr>
                <w:rFonts w:ascii="Maiandra GD" w:eastAsia="Maiandra GD" w:hAnsi="Maiandra GD" w:cs="Maiandra GD"/>
                <w:spacing w:val="-1"/>
                <w:sz w:val="23"/>
                <w:szCs w:val="23"/>
              </w:rPr>
              <w:t>d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 xml:space="preserve">en      </w:t>
            </w:r>
            <w:r>
              <w:rPr>
                <w:rFonts w:ascii="Maiandra GD" w:eastAsia="Maiandra GD" w:hAnsi="Maiandra GD" w:cs="Maiandra GD"/>
                <w:spacing w:val="45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–</w:t>
            </w:r>
          </w:p>
          <w:p w14:paraId="6C231A99" w14:textId="77777777" w:rsidR="00016F8E" w:rsidRDefault="00A83C7C">
            <w:pPr>
              <w:spacing w:line="260" w:lineRule="exact"/>
              <w:ind w:left="102"/>
              <w:rPr>
                <w:rFonts w:ascii="Maiandra GD" w:eastAsia="Maiandra GD" w:hAnsi="Maiandra GD" w:cs="Maiandra GD"/>
                <w:sz w:val="23"/>
                <w:szCs w:val="23"/>
              </w:rPr>
            </w:pPr>
            <w:r>
              <w:rPr>
                <w:rFonts w:ascii="Maiandra GD" w:eastAsia="Maiandra GD" w:hAnsi="Maiandra GD" w:cs="Maiandra GD"/>
                <w:spacing w:val="-1"/>
                <w:w w:val="96"/>
                <w:sz w:val="23"/>
                <w:szCs w:val="23"/>
              </w:rPr>
              <w:t>K</w:t>
            </w:r>
            <w:r>
              <w:rPr>
                <w:rFonts w:ascii="Maiandra GD" w:eastAsia="Maiandra GD" w:hAnsi="Maiandra GD" w:cs="Maiandra GD"/>
                <w:w w:val="96"/>
                <w:sz w:val="23"/>
                <w:szCs w:val="23"/>
              </w:rPr>
              <w:t>a</w:t>
            </w:r>
            <w:r>
              <w:rPr>
                <w:rFonts w:ascii="Maiandra GD" w:eastAsia="Maiandra GD" w:hAnsi="Maiandra GD" w:cs="Maiandra GD"/>
                <w:spacing w:val="1"/>
                <w:w w:val="96"/>
                <w:sz w:val="23"/>
                <w:szCs w:val="23"/>
              </w:rPr>
              <w:t>h</w:t>
            </w:r>
            <w:r>
              <w:rPr>
                <w:rFonts w:ascii="Maiandra GD" w:eastAsia="Maiandra GD" w:hAnsi="Maiandra GD" w:cs="Maiandra GD"/>
                <w:w w:val="96"/>
                <w:sz w:val="23"/>
                <w:szCs w:val="23"/>
              </w:rPr>
              <w:t>aki</w:t>
            </w:r>
            <w:r>
              <w:rPr>
                <w:rFonts w:ascii="Maiandra GD" w:eastAsia="Maiandra GD" w:hAnsi="Maiandra GD" w:cs="Maiandra GD"/>
                <w:spacing w:val="-2"/>
                <w:w w:val="96"/>
                <w:sz w:val="23"/>
                <w:szCs w:val="23"/>
              </w:rPr>
              <w:t>t</w:t>
            </w:r>
            <w:r>
              <w:rPr>
                <w:rFonts w:ascii="Maiandra GD" w:eastAsia="Maiandra GD" w:hAnsi="Maiandra GD" w:cs="Maiandra GD"/>
                <w:w w:val="96"/>
                <w:sz w:val="23"/>
                <w:szCs w:val="23"/>
              </w:rPr>
              <w:t>a</w:t>
            </w:r>
            <w:r>
              <w:rPr>
                <w:rFonts w:ascii="Maiandra GD" w:eastAsia="Maiandra GD" w:hAnsi="Maiandra GD" w:cs="Maiandra GD"/>
                <w:spacing w:val="1"/>
                <w:w w:val="96"/>
                <w:sz w:val="23"/>
                <w:szCs w:val="23"/>
              </w:rPr>
              <w:t>n</w:t>
            </w:r>
            <w:r>
              <w:rPr>
                <w:rFonts w:ascii="Maiandra GD" w:eastAsia="Maiandra GD" w:hAnsi="Maiandra GD" w:cs="Maiandra GD"/>
                <w:w w:val="96"/>
                <w:sz w:val="23"/>
                <w:szCs w:val="23"/>
              </w:rPr>
              <w:t>g</w:t>
            </w:r>
            <w:r>
              <w:rPr>
                <w:rFonts w:ascii="Maiandra GD" w:eastAsia="Maiandra GD" w:hAnsi="Maiandra GD" w:cs="Maiandra GD"/>
                <w:spacing w:val="-2"/>
                <w:w w:val="96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I</w:t>
            </w:r>
            <w:r>
              <w:rPr>
                <w:rFonts w:ascii="Maiandra GD" w:eastAsia="Maiandra GD" w:hAnsi="Maiandra GD" w:cs="Maiandra GD"/>
                <w:spacing w:val="1"/>
                <w:sz w:val="23"/>
                <w:szCs w:val="23"/>
              </w:rPr>
              <w:t>s</w:t>
            </w:r>
            <w:r>
              <w:rPr>
                <w:rFonts w:ascii="Maiandra GD" w:eastAsia="Maiandra GD" w:hAnsi="Maiandra GD" w:cs="Maiandra GD"/>
                <w:spacing w:val="-2"/>
                <w:sz w:val="23"/>
                <w:szCs w:val="23"/>
              </w:rPr>
              <w:t>l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a</w:t>
            </w:r>
            <w:r>
              <w:rPr>
                <w:rFonts w:ascii="Maiandra GD" w:eastAsia="Maiandra GD" w:hAnsi="Maiandra GD" w:cs="Maiandra GD"/>
                <w:spacing w:val="1"/>
                <w:sz w:val="23"/>
                <w:szCs w:val="23"/>
              </w:rPr>
              <w:t>n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d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C059F1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am,</w:t>
            </w:r>
          </w:p>
          <w:p w14:paraId="03473DDC" w14:textId="77777777" w:rsidR="00016F8E" w:rsidRDefault="00A83C7C">
            <w:pPr>
              <w:ind w:left="102" w:right="485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ataa B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hari, 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ata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kasi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1CC316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751C9A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toareng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D72938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M/WC Umum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19552B21" w14:textId="77777777" w:rsidR="00016F8E" w:rsidRDefault="00A83C7C">
            <w:pPr>
              <w:ind w:left="102" w:right="64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arkir</w:t>
            </w:r>
            <w:r>
              <w:rPr>
                <w:rFonts w:ascii="Maiandra GD" w:eastAsia="Maiandra GD" w:hAnsi="Maiandra GD" w:cs="Maiandra GD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Mus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olla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Tempat Makan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Toko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73644609" w14:textId="77777777" w:rsidR="00016F8E" w:rsidRDefault="00A83C7C">
            <w:pPr>
              <w:spacing w:before="1"/>
              <w:ind w:left="102" w:right="1075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Sou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v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ada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 kampung/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desa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eber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ihan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eamanan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/desa</w:t>
            </w:r>
          </w:p>
          <w:p w14:paraId="68DFB82F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Tempat 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</w:p>
          <w:p w14:paraId="69A9D916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F9FE0E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arang</w:t>
            </w:r>
          </w:p>
          <w:p w14:paraId="1894297E" w14:textId="77777777" w:rsidR="00016F8E" w:rsidRDefault="00A83C7C">
            <w:pPr>
              <w:ind w:left="102" w:right="277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 wallet, pas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 puti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,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c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oral garden (taman te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mbu karang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)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,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08886A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okal, Reg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onal,</w:t>
            </w:r>
          </w:p>
          <w:p w14:paraId="6D66027A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atio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al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79F675" w14:textId="77777777" w:rsidR="00016F8E" w:rsidRDefault="00016F8E">
            <w:pPr>
              <w:spacing w:line="200" w:lineRule="exact"/>
            </w:pPr>
          </w:p>
          <w:p w14:paraId="4AF0D553" w14:textId="77777777" w:rsidR="00016F8E" w:rsidRDefault="00016F8E">
            <w:pPr>
              <w:spacing w:line="200" w:lineRule="exact"/>
            </w:pPr>
          </w:p>
          <w:p w14:paraId="14349D82" w14:textId="77777777" w:rsidR="00016F8E" w:rsidRDefault="00016F8E">
            <w:pPr>
              <w:spacing w:line="200" w:lineRule="exact"/>
            </w:pPr>
          </w:p>
          <w:p w14:paraId="418B3B39" w14:textId="77777777" w:rsidR="00016F8E" w:rsidRDefault="00016F8E">
            <w:pPr>
              <w:spacing w:line="200" w:lineRule="exact"/>
            </w:pPr>
          </w:p>
          <w:p w14:paraId="156BDFFD" w14:textId="77777777" w:rsidR="00016F8E" w:rsidRDefault="00016F8E">
            <w:pPr>
              <w:spacing w:line="200" w:lineRule="exact"/>
            </w:pPr>
          </w:p>
          <w:p w14:paraId="667C9E10" w14:textId="77777777" w:rsidR="00016F8E" w:rsidRDefault="00016F8E">
            <w:pPr>
              <w:spacing w:line="200" w:lineRule="exact"/>
            </w:pPr>
          </w:p>
          <w:p w14:paraId="55C8ABA5" w14:textId="77777777" w:rsidR="00016F8E" w:rsidRDefault="00016F8E">
            <w:pPr>
              <w:spacing w:line="200" w:lineRule="exact"/>
            </w:pPr>
          </w:p>
          <w:p w14:paraId="0E6DBEFF" w14:textId="77777777" w:rsidR="00016F8E" w:rsidRDefault="00016F8E">
            <w:pPr>
              <w:spacing w:line="200" w:lineRule="exact"/>
            </w:pPr>
          </w:p>
          <w:p w14:paraId="2344FF40" w14:textId="77777777" w:rsidR="00016F8E" w:rsidRDefault="00016F8E">
            <w:pPr>
              <w:spacing w:line="200" w:lineRule="exact"/>
            </w:pPr>
          </w:p>
          <w:p w14:paraId="29010016" w14:textId="77777777" w:rsidR="00016F8E" w:rsidRDefault="00016F8E">
            <w:pPr>
              <w:spacing w:line="200" w:lineRule="exact"/>
            </w:pPr>
          </w:p>
          <w:p w14:paraId="266D0A8F" w14:textId="77777777" w:rsidR="00016F8E" w:rsidRDefault="00016F8E">
            <w:pPr>
              <w:spacing w:line="200" w:lineRule="exact"/>
            </w:pPr>
          </w:p>
          <w:p w14:paraId="403ADD20" w14:textId="77777777" w:rsidR="00016F8E" w:rsidRDefault="00016F8E">
            <w:pPr>
              <w:spacing w:line="200" w:lineRule="exact"/>
            </w:pPr>
          </w:p>
          <w:p w14:paraId="2D41F1EA" w14:textId="77777777" w:rsidR="00016F8E" w:rsidRDefault="00016F8E">
            <w:pPr>
              <w:spacing w:line="200" w:lineRule="exact"/>
            </w:pPr>
          </w:p>
          <w:p w14:paraId="55EA56F4" w14:textId="77777777" w:rsidR="00016F8E" w:rsidRDefault="00016F8E">
            <w:pPr>
              <w:spacing w:line="200" w:lineRule="exact"/>
            </w:pPr>
          </w:p>
          <w:p w14:paraId="1A16AA48" w14:textId="77777777" w:rsidR="00016F8E" w:rsidRDefault="00016F8E">
            <w:pPr>
              <w:spacing w:line="200" w:lineRule="exact"/>
            </w:pPr>
          </w:p>
          <w:p w14:paraId="728F4540" w14:textId="77777777" w:rsidR="00016F8E" w:rsidRDefault="00016F8E">
            <w:pPr>
              <w:spacing w:line="200" w:lineRule="exact"/>
            </w:pPr>
          </w:p>
          <w:p w14:paraId="7D6091D2" w14:textId="77777777" w:rsidR="00016F8E" w:rsidRDefault="00016F8E">
            <w:pPr>
              <w:spacing w:before="10" w:line="240" w:lineRule="exact"/>
              <w:rPr>
                <w:sz w:val="24"/>
                <w:szCs w:val="24"/>
              </w:rPr>
            </w:pPr>
          </w:p>
        </w:tc>
      </w:tr>
      <w:tr w:rsidR="00016F8E" w14:paraId="2E5C9BFB" w14:textId="77777777">
        <w:trPr>
          <w:trHeight w:hRule="exact" w:val="3464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9468EA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5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89D278" w14:textId="77777777" w:rsidR="00016F8E" w:rsidRDefault="00A83C7C">
            <w:pPr>
              <w:spacing w:line="260" w:lineRule="exact"/>
              <w:ind w:left="102"/>
              <w:rPr>
                <w:rFonts w:ascii="Maiandra GD" w:eastAsia="Maiandra GD" w:hAnsi="Maiandra GD" w:cs="Maiandra GD"/>
                <w:sz w:val="23"/>
                <w:szCs w:val="23"/>
              </w:rPr>
            </w:pPr>
            <w:r>
              <w:rPr>
                <w:rFonts w:ascii="Maiandra GD" w:eastAsia="Maiandra GD" w:hAnsi="Maiandra GD" w:cs="Maiandra GD"/>
                <w:spacing w:val="1"/>
                <w:sz w:val="23"/>
                <w:szCs w:val="23"/>
              </w:rPr>
              <w:t>S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elat</w:t>
            </w:r>
            <w:r>
              <w:rPr>
                <w:rFonts w:ascii="Maiandra GD" w:eastAsia="Maiandra GD" w:hAnsi="Maiandra GD" w:cs="Maiandra GD"/>
                <w:spacing w:val="-21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3"/>
                <w:szCs w:val="23"/>
              </w:rPr>
              <w:t>S</w:t>
            </w:r>
            <w:r>
              <w:rPr>
                <w:rFonts w:ascii="Maiandra GD" w:eastAsia="Maiandra GD" w:hAnsi="Maiandra GD" w:cs="Maiandra GD"/>
                <w:spacing w:val="-3"/>
                <w:sz w:val="23"/>
                <w:szCs w:val="23"/>
              </w:rPr>
              <w:t>e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a</w:t>
            </w:r>
            <w:r>
              <w:rPr>
                <w:rFonts w:ascii="Maiandra GD" w:eastAsia="Maiandra GD" w:hAnsi="Maiandra GD" w:cs="Maiandra GD"/>
                <w:spacing w:val="-15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3"/>
                <w:szCs w:val="23"/>
              </w:rPr>
              <w:t>G</w:t>
            </w:r>
            <w:r>
              <w:rPr>
                <w:rFonts w:ascii="Maiandra GD" w:eastAsia="Maiandra GD" w:hAnsi="Maiandra GD" w:cs="Maiandra GD"/>
                <w:spacing w:val="-3"/>
                <w:sz w:val="23"/>
                <w:szCs w:val="23"/>
              </w:rPr>
              <w:t>r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a</w:t>
            </w:r>
            <w:r>
              <w:rPr>
                <w:rFonts w:ascii="Maiandra GD" w:eastAsia="Maiandra GD" w:hAnsi="Maiandra GD" w:cs="Maiandra GD"/>
                <w:spacing w:val="-1"/>
                <w:sz w:val="23"/>
                <w:szCs w:val="23"/>
              </w:rPr>
              <w:t>s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s</w:t>
            </w:r>
            <w:r>
              <w:rPr>
                <w:rFonts w:ascii="Maiandra GD" w:eastAsia="Maiandra GD" w:hAnsi="Maiandra GD" w:cs="Maiandra GD"/>
                <w:spacing w:val="-25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3"/>
                <w:szCs w:val="23"/>
              </w:rPr>
              <w:t>M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a</w:t>
            </w:r>
            <w:r>
              <w:rPr>
                <w:rFonts w:ascii="Maiandra GD" w:eastAsia="Maiandra GD" w:hAnsi="Maiandra GD" w:cs="Maiandra GD"/>
                <w:spacing w:val="1"/>
                <w:sz w:val="23"/>
                <w:szCs w:val="23"/>
              </w:rPr>
              <w:t>h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u</w:t>
            </w:r>
            <w:r>
              <w:rPr>
                <w:rFonts w:ascii="Maiandra GD" w:eastAsia="Maiandra GD" w:hAnsi="Maiandra GD" w:cs="Maiandra GD"/>
                <w:spacing w:val="-1"/>
                <w:sz w:val="23"/>
                <w:szCs w:val="23"/>
              </w:rPr>
              <w:t>m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u</w:t>
            </w:r>
          </w:p>
          <w:p w14:paraId="285C0A01" w14:textId="77777777" w:rsidR="00016F8E" w:rsidRDefault="00A83C7C">
            <w:pPr>
              <w:spacing w:line="260" w:lineRule="exact"/>
              <w:ind w:left="102"/>
              <w:rPr>
                <w:rFonts w:ascii="Maiandra GD" w:eastAsia="Maiandra GD" w:hAnsi="Maiandra GD" w:cs="Maiandra GD"/>
                <w:sz w:val="23"/>
                <w:szCs w:val="23"/>
              </w:rPr>
            </w:pPr>
            <w:r>
              <w:rPr>
                <w:rFonts w:ascii="Maiandra GD" w:eastAsia="Maiandra GD" w:hAnsi="Maiandra GD" w:cs="Maiandra GD"/>
                <w:sz w:val="23"/>
                <w:szCs w:val="23"/>
              </w:rPr>
              <w:t>I</w:t>
            </w:r>
            <w:r>
              <w:rPr>
                <w:rFonts w:ascii="Maiandra GD" w:eastAsia="Maiandra GD" w:hAnsi="Maiandra GD" w:cs="Maiandra GD"/>
                <w:spacing w:val="1"/>
                <w:sz w:val="23"/>
                <w:szCs w:val="23"/>
              </w:rPr>
              <w:t>s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l</w:t>
            </w:r>
            <w:r>
              <w:rPr>
                <w:rFonts w:ascii="Maiandra GD" w:eastAsia="Maiandra GD" w:hAnsi="Maiandra GD" w:cs="Maiandra GD"/>
                <w:spacing w:val="-2"/>
                <w:sz w:val="23"/>
                <w:szCs w:val="23"/>
              </w:rPr>
              <w:t>a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nd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F89BFB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 dan</w:t>
            </w:r>
          </w:p>
          <w:p w14:paraId="7584E14B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Bah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ri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C3F6DB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E1E5BB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mako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371D48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M/WC Umum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 ada</w:t>
            </w:r>
          </w:p>
          <w:p w14:paraId="2F6B5801" w14:textId="77777777" w:rsidR="00016F8E" w:rsidRDefault="00A83C7C">
            <w:pPr>
              <w:ind w:left="102" w:right="64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arkir</w:t>
            </w:r>
            <w:r>
              <w:rPr>
                <w:rFonts w:ascii="Maiandra GD" w:eastAsia="Maiandra GD" w:hAnsi="Maiandra GD" w:cs="Maiandra GD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Mus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olla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Tempat Makan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Toko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441BFA27" w14:textId="77777777" w:rsidR="00016F8E" w:rsidRDefault="00A83C7C">
            <w:pPr>
              <w:ind w:left="102" w:right="1075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Sou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v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ada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 kampung/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desa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eber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ihan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eamanan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/desa</w:t>
            </w:r>
          </w:p>
          <w:p w14:paraId="00587134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Tempat 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</w:p>
          <w:p w14:paraId="5BFB92DC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3DD9E3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Daya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</w:p>
          <w:p w14:paraId="28DCCB22" w14:textId="77777777" w:rsidR="00016F8E" w:rsidRDefault="00A83C7C">
            <w:pPr>
              <w:ind w:left="102" w:right="307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mput l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 (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 gra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), Divi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g, 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li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699FE2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okal, Reg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onal,</w:t>
            </w:r>
          </w:p>
          <w:p w14:paraId="24277459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atio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al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A74C9B" w14:textId="77777777" w:rsidR="00016F8E" w:rsidRDefault="00016F8E">
            <w:pPr>
              <w:spacing w:before="7" w:line="120" w:lineRule="exact"/>
              <w:rPr>
                <w:sz w:val="12"/>
                <w:szCs w:val="12"/>
              </w:rPr>
            </w:pPr>
          </w:p>
          <w:p w14:paraId="65329AB7" w14:textId="77777777" w:rsidR="00016F8E" w:rsidRDefault="00417780">
            <w:pPr>
              <w:ind w:left="141"/>
            </w:pPr>
            <w:r>
              <w:pict w14:anchorId="0BA641C9">
                <v:shape id="_x0000_i1028" type="#_x0000_t75" style="width:193.45pt;height:159.05pt">
                  <v:imagedata r:id="rId12" o:title=""/>
                </v:shape>
              </w:pict>
            </w:r>
          </w:p>
          <w:p w14:paraId="61665876" w14:textId="77777777" w:rsidR="00016F8E" w:rsidRDefault="00016F8E">
            <w:pPr>
              <w:spacing w:before="8" w:line="140" w:lineRule="exact"/>
              <w:rPr>
                <w:sz w:val="14"/>
                <w:szCs w:val="14"/>
              </w:rPr>
            </w:pPr>
          </w:p>
        </w:tc>
      </w:tr>
      <w:tr w:rsidR="00016F8E" w14:paraId="732F8E8E" w14:textId="77777777">
        <w:trPr>
          <w:trHeight w:hRule="exact" w:val="5190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D8C25A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6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A4CC30" w14:textId="77777777" w:rsidR="00016F8E" w:rsidRDefault="00A83C7C">
            <w:pPr>
              <w:spacing w:line="260" w:lineRule="exact"/>
              <w:ind w:left="102"/>
              <w:rPr>
                <w:rFonts w:ascii="Maiandra GD" w:eastAsia="Maiandra GD" w:hAnsi="Maiandra GD" w:cs="Maiandra GD"/>
                <w:sz w:val="23"/>
                <w:szCs w:val="23"/>
              </w:rPr>
            </w:pPr>
            <w:r>
              <w:rPr>
                <w:rFonts w:ascii="Maiandra GD" w:eastAsia="Maiandra GD" w:hAnsi="Maiandra GD" w:cs="Maiandra GD"/>
                <w:spacing w:val="1"/>
                <w:w w:val="96"/>
                <w:sz w:val="23"/>
                <w:szCs w:val="23"/>
              </w:rPr>
              <w:t>M</w:t>
            </w:r>
            <w:r>
              <w:rPr>
                <w:rFonts w:ascii="Maiandra GD" w:eastAsia="Maiandra GD" w:hAnsi="Maiandra GD" w:cs="Maiandra GD"/>
                <w:w w:val="96"/>
                <w:sz w:val="23"/>
                <w:szCs w:val="23"/>
              </w:rPr>
              <w:t>acro</w:t>
            </w:r>
            <w:r>
              <w:rPr>
                <w:rFonts w:ascii="Maiandra GD" w:eastAsia="Maiandra GD" w:hAnsi="Maiandra GD" w:cs="Maiandra GD"/>
                <w:spacing w:val="-4"/>
                <w:w w:val="96"/>
                <w:sz w:val="23"/>
                <w:szCs w:val="23"/>
              </w:rPr>
              <w:t>m</w:t>
            </w:r>
            <w:r>
              <w:rPr>
                <w:rFonts w:ascii="Maiandra GD" w:eastAsia="Maiandra GD" w:hAnsi="Maiandra GD" w:cs="Maiandra GD"/>
                <w:w w:val="96"/>
                <w:sz w:val="23"/>
                <w:szCs w:val="23"/>
              </w:rPr>
              <w:t>a</w:t>
            </w:r>
            <w:r>
              <w:rPr>
                <w:rFonts w:ascii="Maiandra GD" w:eastAsia="Maiandra GD" w:hAnsi="Maiandra GD" w:cs="Maiandra GD"/>
                <w:spacing w:val="1"/>
                <w:w w:val="96"/>
                <w:sz w:val="23"/>
                <w:szCs w:val="23"/>
              </w:rPr>
              <w:t>n</w:t>
            </w:r>
            <w:r>
              <w:rPr>
                <w:rFonts w:ascii="Maiandra GD" w:eastAsia="Maiandra GD" w:hAnsi="Maiandra GD" w:cs="Maiandra GD"/>
                <w:w w:val="96"/>
                <w:sz w:val="23"/>
                <w:szCs w:val="23"/>
              </w:rPr>
              <w:t>ia</w:t>
            </w:r>
            <w:r>
              <w:rPr>
                <w:rFonts w:ascii="Maiandra GD" w:eastAsia="Maiandra GD" w:hAnsi="Maiandra GD" w:cs="Maiandra GD"/>
                <w:spacing w:val="1"/>
                <w:w w:val="96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–</w:t>
            </w:r>
            <w:r>
              <w:rPr>
                <w:rFonts w:ascii="Maiandra GD" w:eastAsia="Maiandra GD" w:hAnsi="Maiandra GD" w:cs="Maiandra GD"/>
                <w:spacing w:val="-10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Near</w:t>
            </w:r>
            <w:r>
              <w:rPr>
                <w:rFonts w:ascii="Maiandra GD" w:eastAsia="Maiandra GD" w:hAnsi="Maiandra GD" w:cs="Maiandra GD"/>
                <w:spacing w:val="-22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3"/>
                <w:sz w:val="23"/>
                <w:szCs w:val="23"/>
              </w:rPr>
              <w:t>o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f</w:t>
            </w:r>
          </w:p>
          <w:p w14:paraId="443A30F1" w14:textId="77777777" w:rsidR="00016F8E" w:rsidRDefault="00A83C7C">
            <w:pPr>
              <w:spacing w:line="260" w:lineRule="exact"/>
              <w:ind w:left="102"/>
              <w:rPr>
                <w:rFonts w:ascii="Maiandra GD" w:eastAsia="Maiandra GD" w:hAnsi="Maiandra GD" w:cs="Maiandra GD"/>
                <w:sz w:val="23"/>
                <w:szCs w:val="23"/>
              </w:rPr>
            </w:pPr>
            <w:r>
              <w:rPr>
                <w:rFonts w:ascii="Maiandra GD" w:eastAsia="Maiandra GD" w:hAnsi="Maiandra GD" w:cs="Maiandra GD"/>
                <w:spacing w:val="1"/>
                <w:w w:val="96"/>
                <w:sz w:val="23"/>
                <w:szCs w:val="23"/>
              </w:rPr>
              <w:t>M</w:t>
            </w:r>
            <w:r>
              <w:rPr>
                <w:rFonts w:ascii="Maiandra GD" w:eastAsia="Maiandra GD" w:hAnsi="Maiandra GD" w:cs="Maiandra GD"/>
                <w:spacing w:val="-2"/>
                <w:w w:val="96"/>
                <w:sz w:val="23"/>
                <w:szCs w:val="23"/>
              </w:rPr>
              <w:t>a</w:t>
            </w:r>
            <w:r>
              <w:rPr>
                <w:rFonts w:ascii="Maiandra GD" w:eastAsia="Maiandra GD" w:hAnsi="Maiandra GD" w:cs="Maiandra GD"/>
                <w:w w:val="96"/>
                <w:sz w:val="23"/>
                <w:szCs w:val="23"/>
              </w:rPr>
              <w:t>hu</w:t>
            </w:r>
            <w:r>
              <w:rPr>
                <w:rFonts w:ascii="Maiandra GD" w:eastAsia="Maiandra GD" w:hAnsi="Maiandra GD" w:cs="Maiandra GD"/>
                <w:spacing w:val="-1"/>
                <w:w w:val="96"/>
                <w:sz w:val="23"/>
                <w:szCs w:val="23"/>
              </w:rPr>
              <w:t>m</w:t>
            </w:r>
            <w:r>
              <w:rPr>
                <w:rFonts w:ascii="Maiandra GD" w:eastAsia="Maiandra GD" w:hAnsi="Maiandra GD" w:cs="Maiandra GD"/>
                <w:w w:val="96"/>
                <w:sz w:val="23"/>
                <w:szCs w:val="23"/>
              </w:rPr>
              <w:t xml:space="preserve">u 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I</w:t>
            </w:r>
            <w:r>
              <w:rPr>
                <w:rFonts w:ascii="Maiandra GD" w:eastAsia="Maiandra GD" w:hAnsi="Maiandra GD" w:cs="Maiandra GD"/>
                <w:spacing w:val="-1"/>
                <w:sz w:val="23"/>
                <w:szCs w:val="23"/>
              </w:rPr>
              <w:t>s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l</w:t>
            </w:r>
            <w:r>
              <w:rPr>
                <w:rFonts w:ascii="Maiandra GD" w:eastAsia="Maiandra GD" w:hAnsi="Maiandra GD" w:cs="Maiandra GD"/>
                <w:spacing w:val="1"/>
                <w:sz w:val="23"/>
                <w:szCs w:val="23"/>
              </w:rPr>
              <w:t>a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nd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746FC9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 dan</w:t>
            </w:r>
          </w:p>
          <w:p w14:paraId="18F12A85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Bah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ri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F8E224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087743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mako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D42CAA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M/WC Umum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16C2621B" w14:textId="77777777" w:rsidR="00016F8E" w:rsidRDefault="00A83C7C">
            <w:pPr>
              <w:ind w:left="102" w:right="64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arkir</w:t>
            </w:r>
            <w:r>
              <w:rPr>
                <w:rFonts w:ascii="Maiandra GD" w:eastAsia="Maiandra GD" w:hAnsi="Maiandra GD" w:cs="Maiandra GD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Mus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olla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Tempat Makan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Toko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3A3A7276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Sou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v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6F45EBBC" w14:textId="77777777" w:rsidR="00016F8E" w:rsidRDefault="00A83C7C">
            <w:pPr>
              <w:ind w:left="102" w:right="1075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 kampung/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desa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eber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ihan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eamanan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/desa</w:t>
            </w:r>
          </w:p>
          <w:p w14:paraId="68718773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Tempat 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</w:p>
          <w:p w14:paraId="6666463A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A11E25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Daya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</w:p>
          <w:p w14:paraId="4C0E740A" w14:textId="77777777" w:rsidR="00016F8E" w:rsidRDefault="00A83C7C">
            <w:pPr>
              <w:ind w:left="102" w:right="138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pe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ian 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rass (rumput la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t) dan te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mbu karang, Divi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g, 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li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86948C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okal, Reg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onal,</w:t>
            </w:r>
          </w:p>
          <w:p w14:paraId="02FDB4CD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atio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al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0DCC33" w14:textId="77777777" w:rsidR="00016F8E" w:rsidRDefault="00417780">
            <w:pPr>
              <w:spacing w:before="61"/>
              <w:ind w:left="158"/>
            </w:pPr>
            <w:r>
              <w:pict w14:anchorId="043685E7">
                <v:shape id="_x0000_i1029" type="#_x0000_t75" style="width:195.95pt;height:152.15pt">
                  <v:imagedata r:id="rId13" o:title=""/>
                </v:shape>
              </w:pict>
            </w:r>
          </w:p>
          <w:p w14:paraId="5E5FB56B" w14:textId="77777777" w:rsidR="00016F8E" w:rsidRDefault="00016F8E">
            <w:pPr>
              <w:spacing w:line="200" w:lineRule="exact"/>
            </w:pPr>
          </w:p>
          <w:p w14:paraId="18BFA224" w14:textId="77777777" w:rsidR="00016F8E" w:rsidRDefault="00016F8E">
            <w:pPr>
              <w:spacing w:line="200" w:lineRule="exact"/>
            </w:pPr>
          </w:p>
          <w:p w14:paraId="0ABBF182" w14:textId="77777777" w:rsidR="00016F8E" w:rsidRDefault="00016F8E">
            <w:pPr>
              <w:spacing w:line="200" w:lineRule="exact"/>
            </w:pPr>
          </w:p>
          <w:p w14:paraId="672CC511" w14:textId="77777777" w:rsidR="00016F8E" w:rsidRDefault="00016F8E">
            <w:pPr>
              <w:spacing w:line="200" w:lineRule="exact"/>
            </w:pPr>
          </w:p>
          <w:p w14:paraId="3B9109E6" w14:textId="77777777" w:rsidR="00016F8E" w:rsidRDefault="00016F8E">
            <w:pPr>
              <w:spacing w:line="200" w:lineRule="exact"/>
            </w:pPr>
          </w:p>
          <w:p w14:paraId="46358589" w14:textId="77777777" w:rsidR="00016F8E" w:rsidRDefault="00016F8E">
            <w:pPr>
              <w:spacing w:line="200" w:lineRule="exact"/>
            </w:pPr>
          </w:p>
          <w:p w14:paraId="0E50AF77" w14:textId="77777777" w:rsidR="00016F8E" w:rsidRDefault="00016F8E">
            <w:pPr>
              <w:spacing w:line="200" w:lineRule="exact"/>
            </w:pPr>
          </w:p>
          <w:p w14:paraId="486821C6" w14:textId="77777777" w:rsidR="00016F8E" w:rsidRDefault="00016F8E">
            <w:pPr>
              <w:spacing w:line="200" w:lineRule="exact"/>
            </w:pPr>
          </w:p>
          <w:p w14:paraId="5DE495F3" w14:textId="77777777" w:rsidR="00016F8E" w:rsidRDefault="00016F8E">
            <w:pPr>
              <w:spacing w:line="200" w:lineRule="exact"/>
            </w:pPr>
          </w:p>
          <w:p w14:paraId="25597022" w14:textId="77777777" w:rsidR="00016F8E" w:rsidRDefault="00016F8E">
            <w:pPr>
              <w:spacing w:before="4" w:line="260" w:lineRule="exact"/>
              <w:rPr>
                <w:sz w:val="26"/>
                <w:szCs w:val="26"/>
              </w:rPr>
            </w:pPr>
          </w:p>
        </w:tc>
      </w:tr>
    </w:tbl>
    <w:p w14:paraId="027CE55C" w14:textId="77777777" w:rsidR="00016F8E" w:rsidRDefault="00016F8E">
      <w:pPr>
        <w:sectPr w:rsidR="00016F8E" w:rsidSect="00417780">
          <w:pgSz w:w="23820" w:h="16840" w:orient="landscape"/>
          <w:pgMar w:top="1600" w:right="940" w:bottom="280" w:left="1220" w:header="812" w:footer="804" w:gutter="0"/>
          <w:pgNumType w:start="1"/>
          <w:cols w:space="720"/>
        </w:sectPr>
      </w:pPr>
    </w:p>
    <w:p w14:paraId="0C77B2FF" w14:textId="77777777" w:rsidR="00016F8E" w:rsidRDefault="00016F8E">
      <w:pPr>
        <w:spacing w:line="200" w:lineRule="exact"/>
      </w:pPr>
    </w:p>
    <w:p w14:paraId="671A996F" w14:textId="77777777" w:rsidR="00016F8E" w:rsidRDefault="00016F8E">
      <w:pPr>
        <w:spacing w:line="200" w:lineRule="exact"/>
      </w:pPr>
    </w:p>
    <w:p w14:paraId="027D1C06" w14:textId="77777777" w:rsidR="00016F8E" w:rsidRDefault="00016F8E">
      <w:pPr>
        <w:spacing w:line="200" w:lineRule="exact"/>
      </w:pPr>
    </w:p>
    <w:p w14:paraId="14A8BB2B" w14:textId="77777777" w:rsidR="00016F8E" w:rsidRDefault="00016F8E">
      <w:pPr>
        <w:spacing w:before="7" w:line="200" w:lineRule="exact"/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2"/>
        <w:gridCol w:w="2652"/>
        <w:gridCol w:w="2263"/>
        <w:gridCol w:w="1642"/>
        <w:gridCol w:w="1673"/>
        <w:gridCol w:w="3807"/>
        <w:gridCol w:w="1699"/>
        <w:gridCol w:w="2405"/>
        <w:gridCol w:w="4748"/>
      </w:tblGrid>
      <w:tr w:rsidR="00016F8E" w14:paraId="03D7A3EA" w14:textId="77777777">
        <w:trPr>
          <w:trHeight w:hRule="exact" w:val="586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2121D0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No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1AF418" w14:textId="77777777" w:rsidR="00016F8E" w:rsidRDefault="00A83C7C">
            <w:pPr>
              <w:spacing w:line="280" w:lineRule="exact"/>
              <w:ind w:left="227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Nama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y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12F3CB" w14:textId="77777777" w:rsidR="00016F8E" w:rsidRDefault="00A83C7C">
            <w:pPr>
              <w:spacing w:line="280" w:lineRule="exact"/>
              <w:ind w:left="138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J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is O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j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1F79A1" w14:textId="77777777" w:rsidR="00016F8E" w:rsidRDefault="00A83C7C">
            <w:pPr>
              <w:spacing w:line="280" w:lineRule="exact"/>
              <w:ind w:left="203" w:right="206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el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raha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</w:t>
            </w:r>
          </w:p>
          <w:p w14:paraId="4B89E8E2" w14:textId="77777777" w:rsidR="00016F8E" w:rsidRDefault="00A83C7C">
            <w:pPr>
              <w:ind w:left="530" w:right="530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Desa</w:t>
            </w:r>
          </w:p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B80650" w14:textId="77777777" w:rsidR="00016F8E" w:rsidRDefault="00A83C7C">
            <w:pPr>
              <w:spacing w:line="280" w:lineRule="exact"/>
              <w:ind w:left="256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c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amatan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D6E73B" w14:textId="77777777" w:rsidR="00016F8E" w:rsidRDefault="00A83C7C">
            <w:pPr>
              <w:spacing w:line="280" w:lineRule="exact"/>
              <w:ind w:left="786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Sarana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dan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rasarana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7196CE" w14:textId="77777777" w:rsidR="00016F8E" w:rsidRDefault="00A83C7C">
            <w:pPr>
              <w:spacing w:line="280" w:lineRule="exact"/>
              <w:ind w:left="235" w:right="235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Daya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</w:p>
          <w:p w14:paraId="05B3248C" w14:textId="77777777" w:rsidR="00016F8E" w:rsidRDefault="00A83C7C">
            <w:pPr>
              <w:ind w:left="455" w:right="451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8DBBD1" w14:textId="77777777" w:rsidR="00016F8E" w:rsidRDefault="00A83C7C">
            <w:pPr>
              <w:spacing w:line="280" w:lineRule="exact"/>
              <w:ind w:left="340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ema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aran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6B1A2B" w14:textId="77777777" w:rsidR="00016F8E" w:rsidRDefault="00A83C7C">
            <w:pPr>
              <w:spacing w:line="280" w:lineRule="exact"/>
              <w:ind w:left="1380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F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oto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</w:t>
            </w:r>
          </w:p>
        </w:tc>
      </w:tr>
      <w:tr w:rsidR="00016F8E" w14:paraId="394CCB20" w14:textId="77777777">
        <w:trPr>
          <w:trHeight w:hRule="exact" w:val="3461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B7F5A5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7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575FCE" w14:textId="77777777" w:rsidR="00016F8E" w:rsidRDefault="00A83C7C">
            <w:pPr>
              <w:spacing w:line="260" w:lineRule="exact"/>
              <w:ind w:left="102"/>
              <w:rPr>
                <w:rFonts w:ascii="Maiandra GD" w:eastAsia="Maiandra GD" w:hAnsi="Maiandra GD" w:cs="Maiandra GD"/>
                <w:sz w:val="23"/>
                <w:szCs w:val="23"/>
              </w:rPr>
            </w:pPr>
            <w:r>
              <w:rPr>
                <w:rFonts w:ascii="Maiandra GD" w:eastAsia="Maiandra GD" w:hAnsi="Maiandra GD" w:cs="Maiandra GD"/>
                <w:spacing w:val="1"/>
                <w:sz w:val="23"/>
                <w:szCs w:val="23"/>
              </w:rPr>
              <w:t>M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en</w:t>
            </w:r>
            <w:r>
              <w:rPr>
                <w:rFonts w:ascii="Maiandra GD" w:eastAsia="Maiandra GD" w:hAnsi="Maiandra GD" w:cs="Maiandra GD"/>
                <w:spacing w:val="-3"/>
                <w:sz w:val="23"/>
                <w:szCs w:val="23"/>
              </w:rPr>
              <w:t>d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aku</w:t>
            </w:r>
            <w:r>
              <w:rPr>
                <w:rFonts w:ascii="Maiandra GD" w:eastAsia="Maiandra GD" w:hAnsi="Maiandra GD" w:cs="Maiandra GD"/>
                <w:spacing w:val="23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&amp;</w:t>
            </w:r>
            <w:r>
              <w:rPr>
                <w:rFonts w:ascii="Maiandra GD" w:eastAsia="Maiandra GD" w:hAnsi="Maiandra GD" w:cs="Maiandra GD"/>
                <w:spacing w:val="54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Dak</w:t>
            </w:r>
            <w:r>
              <w:rPr>
                <w:rFonts w:ascii="Maiandra GD" w:eastAsia="Maiandra GD" w:hAnsi="Maiandra GD" w:cs="Maiandra GD"/>
                <w:spacing w:val="-1"/>
                <w:sz w:val="23"/>
                <w:szCs w:val="23"/>
              </w:rPr>
              <w:t>up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a</w:t>
            </w:r>
            <w:r>
              <w:rPr>
                <w:rFonts w:ascii="Maiandra GD" w:eastAsia="Maiandra GD" w:hAnsi="Maiandra GD" w:cs="Maiandra GD"/>
                <w:spacing w:val="1"/>
                <w:sz w:val="23"/>
                <w:szCs w:val="23"/>
              </w:rPr>
              <w:t>n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g</w:t>
            </w:r>
          </w:p>
          <w:p w14:paraId="410349C4" w14:textId="77777777" w:rsidR="00016F8E" w:rsidRDefault="00A83C7C">
            <w:pPr>
              <w:spacing w:line="260" w:lineRule="exact"/>
              <w:ind w:left="102"/>
              <w:rPr>
                <w:rFonts w:ascii="Maiandra GD" w:eastAsia="Maiandra GD" w:hAnsi="Maiandra GD" w:cs="Maiandra GD"/>
                <w:sz w:val="23"/>
                <w:szCs w:val="23"/>
              </w:rPr>
            </w:pPr>
            <w:r>
              <w:rPr>
                <w:rFonts w:ascii="Maiandra GD" w:eastAsia="Maiandra GD" w:hAnsi="Maiandra GD" w:cs="Maiandra GD"/>
                <w:sz w:val="23"/>
                <w:szCs w:val="23"/>
              </w:rPr>
              <w:t>I</w:t>
            </w:r>
            <w:r>
              <w:rPr>
                <w:rFonts w:ascii="Maiandra GD" w:eastAsia="Maiandra GD" w:hAnsi="Maiandra GD" w:cs="Maiandra GD"/>
                <w:spacing w:val="1"/>
                <w:sz w:val="23"/>
                <w:szCs w:val="23"/>
              </w:rPr>
              <w:t>s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l</w:t>
            </w:r>
            <w:r>
              <w:rPr>
                <w:rFonts w:ascii="Maiandra GD" w:eastAsia="Maiandra GD" w:hAnsi="Maiandra GD" w:cs="Maiandra GD"/>
                <w:spacing w:val="-2"/>
                <w:sz w:val="23"/>
                <w:szCs w:val="23"/>
              </w:rPr>
              <w:t>a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nd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31AC36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ata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dan</w:t>
            </w:r>
          </w:p>
          <w:p w14:paraId="2AA85C73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Bah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ri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EF7089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BCF98E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anitu</w:t>
            </w:r>
          </w:p>
          <w:p w14:paraId="07BEA8DC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Selatan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60C575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M/WC Umum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7383E28E" w14:textId="77777777" w:rsidR="00016F8E" w:rsidRDefault="00A83C7C">
            <w:pPr>
              <w:ind w:left="102" w:right="64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arkir</w:t>
            </w:r>
            <w:r>
              <w:rPr>
                <w:rFonts w:ascii="Maiandra GD" w:eastAsia="Maiandra GD" w:hAnsi="Maiandra GD" w:cs="Maiandra GD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Mus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olla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Tempat Makan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Toko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2597659D" w14:textId="77777777" w:rsidR="00016F8E" w:rsidRDefault="00A83C7C">
            <w:pPr>
              <w:spacing w:before="1"/>
              <w:ind w:left="102" w:right="1075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Sou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v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ada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 kampung/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desa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eber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ihan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eamanan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/desa</w:t>
            </w:r>
          </w:p>
          <w:p w14:paraId="3C21ED9C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Tempat 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</w:p>
          <w:p w14:paraId="7CA54EA3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C6C2AA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puti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,</w:t>
            </w:r>
          </w:p>
          <w:p w14:paraId="2026F2EA" w14:textId="77777777" w:rsidR="00016F8E" w:rsidRDefault="00A83C7C">
            <w:pPr>
              <w:spacing w:before="1"/>
              <w:ind w:left="102" w:right="173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c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oral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arden, 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eli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g, divi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41B7ED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okal, Reg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onal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39CC6D" w14:textId="77777777" w:rsidR="00016F8E" w:rsidRDefault="00016F8E">
            <w:pPr>
              <w:spacing w:before="5" w:line="120" w:lineRule="exact"/>
              <w:rPr>
                <w:sz w:val="12"/>
                <w:szCs w:val="12"/>
              </w:rPr>
            </w:pPr>
          </w:p>
          <w:p w14:paraId="41643675" w14:textId="77777777" w:rsidR="00016F8E" w:rsidRDefault="00417780">
            <w:pPr>
              <w:ind w:left="161"/>
            </w:pPr>
            <w:r>
              <w:pict w14:anchorId="3ABBA624">
                <v:shape id="_x0000_i1030" type="#_x0000_t75" style="width:195.35pt;height:103.3pt">
                  <v:imagedata r:id="rId14" o:title=""/>
                </v:shape>
              </w:pict>
            </w:r>
          </w:p>
          <w:p w14:paraId="3C89FD92" w14:textId="77777777" w:rsidR="00016F8E" w:rsidRDefault="00016F8E">
            <w:pPr>
              <w:spacing w:line="200" w:lineRule="exact"/>
            </w:pPr>
          </w:p>
          <w:p w14:paraId="14D1A66E" w14:textId="77777777" w:rsidR="00016F8E" w:rsidRDefault="00016F8E">
            <w:pPr>
              <w:spacing w:line="200" w:lineRule="exact"/>
            </w:pPr>
          </w:p>
          <w:p w14:paraId="49EA7C03" w14:textId="77777777" w:rsidR="00016F8E" w:rsidRDefault="00016F8E">
            <w:pPr>
              <w:spacing w:line="200" w:lineRule="exact"/>
            </w:pPr>
          </w:p>
          <w:p w14:paraId="43A465D1" w14:textId="77777777" w:rsidR="00016F8E" w:rsidRDefault="00016F8E">
            <w:pPr>
              <w:spacing w:line="200" w:lineRule="exact"/>
            </w:pPr>
          </w:p>
          <w:p w14:paraId="14E2DDE4" w14:textId="77777777" w:rsidR="00016F8E" w:rsidRDefault="00016F8E">
            <w:pPr>
              <w:spacing w:line="200" w:lineRule="exact"/>
            </w:pPr>
          </w:p>
          <w:p w14:paraId="5E673AEF" w14:textId="77777777" w:rsidR="00016F8E" w:rsidRDefault="00016F8E">
            <w:pPr>
              <w:spacing w:before="7" w:line="260" w:lineRule="exact"/>
              <w:rPr>
                <w:sz w:val="26"/>
                <w:szCs w:val="26"/>
              </w:rPr>
            </w:pPr>
          </w:p>
        </w:tc>
      </w:tr>
      <w:tr w:rsidR="00016F8E" w14:paraId="022BA923" w14:textId="77777777">
        <w:trPr>
          <w:trHeight w:hRule="exact" w:val="4040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195E78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8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4A0540" w14:textId="77777777" w:rsidR="00016F8E" w:rsidRDefault="00A83C7C">
            <w:pPr>
              <w:spacing w:line="260" w:lineRule="exact"/>
              <w:ind w:left="102"/>
              <w:rPr>
                <w:rFonts w:ascii="Maiandra GD" w:eastAsia="Maiandra GD" w:hAnsi="Maiandra GD" w:cs="Maiandra GD"/>
                <w:sz w:val="23"/>
                <w:szCs w:val="23"/>
              </w:rPr>
            </w:pPr>
            <w:r>
              <w:rPr>
                <w:rFonts w:ascii="Maiandra GD" w:eastAsia="Maiandra GD" w:hAnsi="Maiandra GD" w:cs="Maiandra GD"/>
                <w:sz w:val="23"/>
                <w:szCs w:val="23"/>
              </w:rPr>
              <w:t>P</w:t>
            </w:r>
            <w:r>
              <w:rPr>
                <w:rFonts w:ascii="Maiandra GD" w:eastAsia="Maiandra GD" w:hAnsi="Maiandra GD" w:cs="Maiandra GD"/>
                <w:spacing w:val="-1"/>
                <w:sz w:val="23"/>
                <w:szCs w:val="23"/>
              </w:rPr>
              <w:t>u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l</w:t>
            </w:r>
            <w:r>
              <w:rPr>
                <w:rFonts w:ascii="Maiandra GD" w:eastAsia="Maiandra GD" w:hAnsi="Maiandra GD" w:cs="Maiandra GD"/>
                <w:spacing w:val="1"/>
                <w:sz w:val="23"/>
                <w:szCs w:val="23"/>
              </w:rPr>
              <w:t>a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 xml:space="preserve">u   </w:t>
            </w:r>
            <w:r>
              <w:rPr>
                <w:rFonts w:ascii="Maiandra GD" w:eastAsia="Maiandra GD" w:hAnsi="Maiandra GD" w:cs="Maiandra GD"/>
                <w:spacing w:val="38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P</w:t>
            </w:r>
            <w:r>
              <w:rPr>
                <w:rFonts w:ascii="Maiandra GD" w:eastAsia="Maiandra GD" w:hAnsi="Maiandra GD" w:cs="Maiandra GD"/>
                <w:spacing w:val="-4"/>
                <w:sz w:val="23"/>
                <w:szCs w:val="23"/>
              </w:rPr>
              <w:t>o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 xml:space="preserve">a </w:t>
            </w:r>
            <w:r>
              <w:rPr>
                <w:rFonts w:ascii="Maiandra GD" w:eastAsia="Maiandra GD" w:hAnsi="Maiandra GD" w:cs="Maiandra GD"/>
                <w:spacing w:val="16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d</w:t>
            </w:r>
            <w:r>
              <w:rPr>
                <w:rFonts w:ascii="Maiandra GD" w:eastAsia="Maiandra GD" w:hAnsi="Maiandra GD" w:cs="Maiandra GD"/>
                <w:spacing w:val="-3"/>
                <w:sz w:val="23"/>
                <w:szCs w:val="23"/>
              </w:rPr>
              <w:t>a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 xml:space="preserve">n </w:t>
            </w:r>
            <w:r>
              <w:rPr>
                <w:rFonts w:ascii="Maiandra GD" w:eastAsia="Maiandra GD" w:hAnsi="Maiandra GD" w:cs="Maiandra GD"/>
                <w:spacing w:val="16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P</w:t>
            </w:r>
            <w:r>
              <w:rPr>
                <w:rFonts w:ascii="Maiandra GD" w:eastAsia="Maiandra GD" w:hAnsi="Maiandra GD" w:cs="Maiandra GD"/>
                <w:spacing w:val="-1"/>
                <w:sz w:val="23"/>
                <w:szCs w:val="23"/>
              </w:rPr>
              <w:t>u</w:t>
            </w:r>
            <w:r>
              <w:rPr>
                <w:rFonts w:ascii="Maiandra GD" w:eastAsia="Maiandra GD" w:hAnsi="Maiandra GD" w:cs="Maiandra GD"/>
                <w:spacing w:val="-2"/>
                <w:sz w:val="23"/>
                <w:szCs w:val="23"/>
              </w:rPr>
              <w:t>l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au</w:t>
            </w:r>
          </w:p>
          <w:p w14:paraId="5CB8320E" w14:textId="77777777" w:rsidR="00016F8E" w:rsidRDefault="00A83C7C">
            <w:pPr>
              <w:spacing w:line="260" w:lineRule="exact"/>
              <w:ind w:left="102"/>
              <w:rPr>
                <w:rFonts w:ascii="Maiandra GD" w:eastAsia="Maiandra GD" w:hAnsi="Maiandra GD" w:cs="Maiandra GD"/>
                <w:sz w:val="23"/>
                <w:szCs w:val="23"/>
              </w:rPr>
            </w:pPr>
            <w:r>
              <w:rPr>
                <w:rFonts w:ascii="Maiandra GD" w:eastAsia="Maiandra GD" w:hAnsi="Maiandra GD" w:cs="Maiandra GD"/>
                <w:sz w:val="23"/>
                <w:szCs w:val="23"/>
              </w:rPr>
              <w:t>Lia</w:t>
            </w:r>
            <w:r>
              <w:rPr>
                <w:rFonts w:ascii="Maiandra GD" w:eastAsia="Maiandra GD" w:hAnsi="Maiandra GD" w:cs="Maiandra GD"/>
                <w:spacing w:val="1"/>
                <w:sz w:val="23"/>
                <w:szCs w:val="23"/>
              </w:rPr>
              <w:t>n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g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6519B5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 dan</w:t>
            </w:r>
          </w:p>
          <w:p w14:paraId="3E97E755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Bah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ri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9272A8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457B82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Nusa</w:t>
            </w:r>
          </w:p>
          <w:p w14:paraId="41A01A52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kan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1E8B70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M/WC Umum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4CD824BF" w14:textId="77777777" w:rsidR="00016F8E" w:rsidRDefault="00A83C7C">
            <w:pPr>
              <w:ind w:left="102" w:right="64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arkir</w:t>
            </w:r>
            <w:r>
              <w:rPr>
                <w:rFonts w:ascii="Maiandra GD" w:eastAsia="Maiandra GD" w:hAnsi="Maiandra GD" w:cs="Maiandra GD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Mus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olla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Tempat Makan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Toko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1B06A428" w14:textId="77777777" w:rsidR="00016F8E" w:rsidRDefault="00A83C7C">
            <w:pPr>
              <w:ind w:left="102" w:right="1075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Sou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v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ada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 kampung/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desa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eber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ihan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eamanan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/desa</w:t>
            </w:r>
          </w:p>
          <w:p w14:paraId="68D4542B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Tempat 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</w:p>
          <w:p w14:paraId="34ADD3F5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A92BC8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ku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m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-</w:t>
            </w:r>
          </w:p>
          <w:p w14:paraId="74015FF6" w14:textId="77777777" w:rsidR="00016F8E" w:rsidRDefault="00A83C7C">
            <w:pPr>
              <w:ind w:left="102" w:right="88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kum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(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ng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ont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), B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wallet dan saran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y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a,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puti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, 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eli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</w:p>
          <w:p w14:paraId="73CB4511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dan divi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g,</w:t>
            </w:r>
          </w:p>
          <w:p w14:paraId="5825A22C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pe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kebunan</w:t>
            </w:r>
          </w:p>
          <w:p w14:paraId="36CB5BB6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8A13E9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, Reg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onal,</w:t>
            </w:r>
          </w:p>
          <w:p w14:paraId="762A8D5C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atio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al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7DF9B5" w14:textId="77777777" w:rsidR="00016F8E" w:rsidRDefault="00417780">
            <w:pPr>
              <w:spacing w:before="5"/>
              <w:ind w:left="81"/>
            </w:pPr>
            <w:r>
              <w:pict w14:anchorId="4BE187E6">
                <v:shape id="_x0000_i1031" type="#_x0000_t75" style="width:193.45pt;height:80.15pt">
                  <v:imagedata r:id="rId15" o:title=""/>
                </v:shape>
              </w:pict>
            </w:r>
          </w:p>
          <w:p w14:paraId="50E17530" w14:textId="77777777" w:rsidR="00016F8E" w:rsidRDefault="00016F8E">
            <w:pPr>
              <w:spacing w:before="7" w:line="160" w:lineRule="exact"/>
              <w:rPr>
                <w:sz w:val="16"/>
                <w:szCs w:val="16"/>
              </w:rPr>
            </w:pPr>
          </w:p>
          <w:p w14:paraId="74598382" w14:textId="77777777" w:rsidR="00016F8E" w:rsidRDefault="00417780">
            <w:pPr>
              <w:ind w:left="151"/>
            </w:pPr>
            <w:r>
              <w:pict w14:anchorId="26274DB6">
                <v:shape id="_x0000_i1032" type="#_x0000_t75" style="width:193.45pt;height:93.9pt">
                  <v:imagedata r:id="rId16" o:title=""/>
                </v:shape>
              </w:pict>
            </w:r>
          </w:p>
          <w:p w14:paraId="29170099" w14:textId="77777777" w:rsidR="00016F8E" w:rsidRDefault="00016F8E">
            <w:pPr>
              <w:spacing w:before="4" w:line="160" w:lineRule="exact"/>
              <w:rPr>
                <w:sz w:val="17"/>
                <w:szCs w:val="17"/>
              </w:rPr>
            </w:pPr>
          </w:p>
          <w:p w14:paraId="727EB67C" w14:textId="77777777" w:rsidR="00016F8E" w:rsidRDefault="00016F8E">
            <w:pPr>
              <w:spacing w:line="200" w:lineRule="exact"/>
            </w:pPr>
          </w:p>
        </w:tc>
      </w:tr>
      <w:tr w:rsidR="00016F8E" w14:paraId="3967B5AC" w14:textId="77777777">
        <w:trPr>
          <w:trHeight w:hRule="exact" w:val="4038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046161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9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18B2E4" w14:textId="77777777" w:rsidR="00016F8E" w:rsidRDefault="00A83C7C">
            <w:pPr>
              <w:spacing w:line="260" w:lineRule="exact"/>
              <w:ind w:left="50" w:right="67"/>
              <w:jc w:val="center"/>
              <w:rPr>
                <w:rFonts w:ascii="Maiandra GD" w:eastAsia="Maiandra GD" w:hAnsi="Maiandra GD" w:cs="Maiandra GD"/>
                <w:sz w:val="23"/>
                <w:szCs w:val="23"/>
              </w:rPr>
            </w:pPr>
            <w:r>
              <w:rPr>
                <w:sz w:val="22"/>
                <w:szCs w:val="22"/>
              </w:rPr>
              <w:t xml:space="preserve">-  </w:t>
            </w:r>
            <w:r>
              <w:rPr>
                <w:spacing w:val="30"/>
                <w:sz w:val="22"/>
                <w:szCs w:val="22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Te</w:t>
            </w:r>
            <w:r>
              <w:rPr>
                <w:rFonts w:ascii="Maiandra GD" w:eastAsia="Maiandra GD" w:hAnsi="Maiandra GD" w:cs="Maiandra GD"/>
                <w:spacing w:val="-1"/>
                <w:sz w:val="23"/>
                <w:szCs w:val="23"/>
              </w:rPr>
              <w:t>r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u</w:t>
            </w:r>
            <w:r>
              <w:rPr>
                <w:rFonts w:ascii="Maiandra GD" w:eastAsia="Maiandra GD" w:hAnsi="Maiandra GD" w:cs="Maiandra GD"/>
                <w:spacing w:val="-1"/>
                <w:sz w:val="23"/>
                <w:szCs w:val="23"/>
              </w:rPr>
              <w:t>mb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 xml:space="preserve">u </w:t>
            </w:r>
            <w:r>
              <w:rPr>
                <w:rFonts w:ascii="Maiandra GD" w:eastAsia="Maiandra GD" w:hAnsi="Maiandra GD" w:cs="Maiandra GD"/>
                <w:spacing w:val="56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3"/>
                <w:szCs w:val="23"/>
              </w:rPr>
              <w:t>K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ara</w:t>
            </w:r>
            <w:r>
              <w:rPr>
                <w:rFonts w:ascii="Maiandra GD" w:eastAsia="Maiandra GD" w:hAnsi="Maiandra GD" w:cs="Maiandra GD"/>
                <w:spacing w:val="1"/>
                <w:sz w:val="23"/>
                <w:szCs w:val="23"/>
              </w:rPr>
              <w:t>n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 xml:space="preserve">g </w:t>
            </w:r>
            <w:r>
              <w:rPr>
                <w:rFonts w:ascii="Maiandra GD" w:eastAsia="Maiandra GD" w:hAnsi="Maiandra GD" w:cs="Maiandra GD"/>
                <w:spacing w:val="64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w w:val="96"/>
                <w:sz w:val="23"/>
                <w:szCs w:val="23"/>
              </w:rPr>
              <w:t>P.</w:t>
            </w:r>
          </w:p>
          <w:p w14:paraId="0593877C" w14:textId="77777777" w:rsidR="00016F8E" w:rsidRDefault="00A83C7C">
            <w:pPr>
              <w:spacing w:line="260" w:lineRule="exact"/>
              <w:ind w:left="357"/>
              <w:rPr>
                <w:rFonts w:ascii="Maiandra GD" w:eastAsia="Maiandra GD" w:hAnsi="Maiandra GD" w:cs="Maiandra GD"/>
                <w:sz w:val="23"/>
                <w:szCs w:val="23"/>
              </w:rPr>
            </w:pPr>
            <w:r>
              <w:rPr>
                <w:rFonts w:ascii="Maiandra GD" w:eastAsia="Maiandra GD" w:hAnsi="Maiandra GD" w:cs="Maiandra GD"/>
                <w:sz w:val="23"/>
                <w:szCs w:val="23"/>
              </w:rPr>
              <w:t>B</w:t>
            </w:r>
            <w:r>
              <w:rPr>
                <w:rFonts w:ascii="Maiandra GD" w:eastAsia="Maiandra GD" w:hAnsi="Maiandra GD" w:cs="Maiandra GD"/>
                <w:spacing w:val="-1"/>
                <w:sz w:val="23"/>
                <w:szCs w:val="23"/>
              </w:rPr>
              <w:t>u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3"/>
                <w:szCs w:val="23"/>
              </w:rPr>
              <w:t>i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 xml:space="preserve">de </w:t>
            </w:r>
            <w:r>
              <w:rPr>
                <w:rFonts w:ascii="Maiandra GD" w:eastAsia="Maiandra GD" w:hAnsi="Maiandra GD" w:cs="Maiandra GD"/>
                <w:spacing w:val="34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3"/>
                <w:szCs w:val="23"/>
              </w:rPr>
              <w:t>(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 xml:space="preserve">The </w:t>
            </w:r>
            <w:r>
              <w:rPr>
                <w:rFonts w:ascii="Maiandra GD" w:eastAsia="Maiandra GD" w:hAnsi="Maiandra GD" w:cs="Maiandra GD"/>
                <w:spacing w:val="43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3"/>
                <w:szCs w:val="23"/>
              </w:rPr>
              <w:t>S</w:t>
            </w:r>
            <w:r>
              <w:rPr>
                <w:rFonts w:ascii="Maiandra GD" w:eastAsia="Maiandra GD" w:hAnsi="Maiandra GD" w:cs="Maiandra GD"/>
                <w:spacing w:val="-1"/>
                <w:sz w:val="23"/>
                <w:szCs w:val="23"/>
              </w:rPr>
              <w:t>p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onge</w:t>
            </w:r>
          </w:p>
          <w:p w14:paraId="07C14B6F" w14:textId="77777777" w:rsidR="00016F8E" w:rsidRDefault="00A83C7C">
            <w:pPr>
              <w:spacing w:line="260" w:lineRule="exact"/>
              <w:ind w:left="357"/>
              <w:rPr>
                <w:rFonts w:ascii="Maiandra GD" w:eastAsia="Maiandra GD" w:hAnsi="Maiandra GD" w:cs="Maiandra GD"/>
                <w:sz w:val="23"/>
                <w:szCs w:val="23"/>
              </w:rPr>
            </w:pPr>
            <w:r>
              <w:rPr>
                <w:rFonts w:ascii="Maiandra GD" w:eastAsia="Maiandra GD" w:hAnsi="Maiandra GD" w:cs="Maiandra GD"/>
                <w:w w:val="95"/>
                <w:sz w:val="23"/>
                <w:szCs w:val="23"/>
              </w:rPr>
              <w:t>B</w:t>
            </w:r>
            <w:r>
              <w:rPr>
                <w:rFonts w:ascii="Maiandra GD" w:eastAsia="Maiandra GD" w:hAnsi="Maiandra GD" w:cs="Maiandra GD"/>
                <w:spacing w:val="-1"/>
                <w:w w:val="95"/>
                <w:sz w:val="23"/>
                <w:szCs w:val="23"/>
              </w:rPr>
              <w:t>u</w:t>
            </w:r>
            <w:r>
              <w:rPr>
                <w:rFonts w:ascii="Maiandra GD" w:eastAsia="Maiandra GD" w:hAnsi="Maiandra GD" w:cs="Maiandra GD"/>
                <w:w w:val="95"/>
                <w:sz w:val="23"/>
                <w:szCs w:val="23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w w:val="95"/>
                <w:sz w:val="23"/>
                <w:szCs w:val="23"/>
              </w:rPr>
              <w:t>i</w:t>
            </w:r>
            <w:r>
              <w:rPr>
                <w:rFonts w:ascii="Maiandra GD" w:eastAsia="Maiandra GD" w:hAnsi="Maiandra GD" w:cs="Maiandra GD"/>
                <w:w w:val="95"/>
                <w:sz w:val="23"/>
                <w:szCs w:val="23"/>
              </w:rPr>
              <w:t>de</w:t>
            </w:r>
            <w:r>
              <w:rPr>
                <w:rFonts w:ascii="Maiandra GD" w:eastAsia="Maiandra GD" w:hAnsi="Maiandra GD" w:cs="Maiandra GD"/>
                <w:spacing w:val="6"/>
                <w:w w:val="95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I</w:t>
            </w:r>
            <w:r>
              <w:rPr>
                <w:rFonts w:ascii="Maiandra GD" w:eastAsia="Maiandra GD" w:hAnsi="Maiandra GD" w:cs="Maiandra GD"/>
                <w:spacing w:val="1"/>
                <w:sz w:val="23"/>
                <w:szCs w:val="23"/>
              </w:rPr>
              <w:t>s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l</w:t>
            </w:r>
            <w:r>
              <w:rPr>
                <w:rFonts w:ascii="Maiandra GD" w:eastAsia="Maiandra GD" w:hAnsi="Maiandra GD" w:cs="Maiandra GD"/>
                <w:spacing w:val="-2"/>
                <w:sz w:val="23"/>
                <w:szCs w:val="23"/>
              </w:rPr>
              <w:t>a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nd)</w:t>
            </w:r>
          </w:p>
          <w:p w14:paraId="1D779B52" w14:textId="77777777" w:rsidR="00016F8E" w:rsidRDefault="00A83C7C">
            <w:pPr>
              <w:spacing w:line="260" w:lineRule="exact"/>
              <w:ind w:left="47" w:right="66"/>
              <w:jc w:val="center"/>
              <w:rPr>
                <w:rFonts w:ascii="Maiandra GD" w:eastAsia="Maiandra GD" w:hAnsi="Maiandra GD" w:cs="Maiandra GD"/>
                <w:sz w:val="23"/>
                <w:szCs w:val="23"/>
              </w:rPr>
            </w:pPr>
            <w:r>
              <w:rPr>
                <w:sz w:val="22"/>
                <w:szCs w:val="22"/>
              </w:rPr>
              <w:t xml:space="preserve">-  </w:t>
            </w:r>
            <w:r>
              <w:rPr>
                <w:spacing w:val="30"/>
                <w:sz w:val="22"/>
                <w:szCs w:val="22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3"/>
                <w:szCs w:val="23"/>
              </w:rPr>
              <w:t>P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a</w:t>
            </w:r>
            <w:r>
              <w:rPr>
                <w:rFonts w:ascii="Maiandra GD" w:eastAsia="Maiandra GD" w:hAnsi="Maiandra GD" w:cs="Maiandra GD"/>
                <w:spacing w:val="1"/>
                <w:sz w:val="23"/>
                <w:szCs w:val="23"/>
              </w:rPr>
              <w:t>n</w:t>
            </w:r>
            <w:r>
              <w:rPr>
                <w:rFonts w:ascii="Maiandra GD" w:eastAsia="Maiandra GD" w:hAnsi="Maiandra GD" w:cs="Maiandra GD"/>
                <w:spacing w:val="-1"/>
                <w:sz w:val="23"/>
                <w:szCs w:val="23"/>
              </w:rPr>
              <w:t>t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 xml:space="preserve">ai </w:t>
            </w:r>
            <w:r>
              <w:rPr>
                <w:rFonts w:ascii="Maiandra GD" w:eastAsia="Maiandra GD" w:hAnsi="Maiandra GD" w:cs="Maiandra GD"/>
                <w:spacing w:val="59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Pa</w:t>
            </w:r>
            <w:r>
              <w:rPr>
                <w:rFonts w:ascii="Maiandra GD" w:eastAsia="Maiandra GD" w:hAnsi="Maiandra GD" w:cs="Maiandra GD"/>
                <w:spacing w:val="1"/>
                <w:sz w:val="23"/>
                <w:szCs w:val="23"/>
              </w:rPr>
              <w:t>s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 xml:space="preserve">ir     </w:t>
            </w:r>
            <w:r>
              <w:rPr>
                <w:rFonts w:ascii="Maiandra GD" w:eastAsia="Maiandra GD" w:hAnsi="Maiandra GD" w:cs="Maiandra GD"/>
                <w:spacing w:val="13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w w:val="96"/>
                <w:sz w:val="23"/>
                <w:szCs w:val="23"/>
              </w:rPr>
              <w:t>P</w:t>
            </w:r>
            <w:r>
              <w:rPr>
                <w:rFonts w:ascii="Maiandra GD" w:eastAsia="Maiandra GD" w:hAnsi="Maiandra GD" w:cs="Maiandra GD"/>
                <w:spacing w:val="-1"/>
                <w:w w:val="96"/>
                <w:sz w:val="23"/>
                <w:szCs w:val="23"/>
              </w:rPr>
              <w:t>ut</w:t>
            </w:r>
            <w:r>
              <w:rPr>
                <w:rFonts w:ascii="Maiandra GD" w:eastAsia="Maiandra GD" w:hAnsi="Maiandra GD" w:cs="Maiandra GD"/>
                <w:w w:val="96"/>
                <w:sz w:val="23"/>
                <w:szCs w:val="23"/>
              </w:rPr>
              <w:t>ih</w:t>
            </w:r>
          </w:p>
          <w:p w14:paraId="108E62E5" w14:textId="77777777" w:rsidR="00016F8E" w:rsidRDefault="00A83C7C">
            <w:pPr>
              <w:spacing w:line="260" w:lineRule="exact"/>
              <w:ind w:left="357"/>
              <w:rPr>
                <w:rFonts w:ascii="Maiandra GD" w:eastAsia="Maiandra GD" w:hAnsi="Maiandra GD" w:cs="Maiandra GD"/>
                <w:sz w:val="23"/>
                <w:szCs w:val="23"/>
              </w:rPr>
            </w:pPr>
            <w:r>
              <w:rPr>
                <w:rFonts w:ascii="Maiandra GD" w:eastAsia="Maiandra GD" w:hAnsi="Maiandra GD" w:cs="Maiandra GD"/>
                <w:spacing w:val="-1"/>
                <w:sz w:val="23"/>
                <w:szCs w:val="23"/>
              </w:rPr>
              <w:t>K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a</w:t>
            </w:r>
            <w:r>
              <w:rPr>
                <w:rFonts w:ascii="Maiandra GD" w:eastAsia="Maiandra GD" w:hAnsi="Maiandra GD" w:cs="Maiandra GD"/>
                <w:spacing w:val="1"/>
                <w:sz w:val="23"/>
                <w:szCs w:val="23"/>
              </w:rPr>
              <w:t>s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ara</w:t>
            </w:r>
            <w:r>
              <w:rPr>
                <w:rFonts w:ascii="Maiandra GD" w:eastAsia="Maiandra GD" w:hAnsi="Maiandra GD" w:cs="Maiandra GD"/>
                <w:spacing w:val="-2"/>
                <w:sz w:val="23"/>
                <w:szCs w:val="23"/>
              </w:rPr>
              <w:t>e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ng</w:t>
            </w:r>
          </w:p>
          <w:p w14:paraId="4174B752" w14:textId="77777777" w:rsidR="00016F8E" w:rsidRDefault="00A83C7C">
            <w:pPr>
              <w:spacing w:line="260" w:lineRule="exact"/>
              <w:ind w:left="50" w:right="71"/>
              <w:jc w:val="center"/>
              <w:rPr>
                <w:rFonts w:ascii="Maiandra GD" w:eastAsia="Maiandra GD" w:hAnsi="Maiandra GD" w:cs="Maiandra GD"/>
                <w:sz w:val="23"/>
                <w:szCs w:val="23"/>
              </w:rPr>
            </w:pPr>
            <w:r>
              <w:rPr>
                <w:sz w:val="22"/>
                <w:szCs w:val="22"/>
              </w:rPr>
              <w:t xml:space="preserve">-  </w:t>
            </w:r>
            <w:r>
              <w:rPr>
                <w:spacing w:val="30"/>
                <w:sz w:val="22"/>
                <w:szCs w:val="22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3"/>
                <w:szCs w:val="23"/>
              </w:rPr>
              <w:t>P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 xml:space="preserve">ulau  </w:t>
            </w:r>
            <w:r>
              <w:rPr>
                <w:rFonts w:ascii="Maiandra GD" w:eastAsia="Maiandra GD" w:hAnsi="Maiandra GD" w:cs="Maiandra GD"/>
                <w:spacing w:val="58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B</w:t>
            </w:r>
            <w:r>
              <w:rPr>
                <w:rFonts w:ascii="Maiandra GD" w:eastAsia="Maiandra GD" w:hAnsi="Maiandra GD" w:cs="Maiandra GD"/>
                <w:spacing w:val="-1"/>
                <w:sz w:val="23"/>
                <w:szCs w:val="23"/>
              </w:rPr>
              <w:t>u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3"/>
                <w:szCs w:val="23"/>
              </w:rPr>
              <w:t>i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 xml:space="preserve">de  </w:t>
            </w:r>
            <w:r>
              <w:rPr>
                <w:rFonts w:ascii="Maiandra GD" w:eastAsia="Maiandra GD" w:hAnsi="Maiandra GD" w:cs="Maiandra GD"/>
                <w:spacing w:val="52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w w:val="96"/>
                <w:sz w:val="23"/>
                <w:szCs w:val="23"/>
              </w:rPr>
              <w:t>Ba</w:t>
            </w:r>
            <w:r>
              <w:rPr>
                <w:rFonts w:ascii="Maiandra GD" w:eastAsia="Maiandra GD" w:hAnsi="Maiandra GD" w:cs="Maiandra GD"/>
                <w:spacing w:val="-1"/>
                <w:w w:val="96"/>
                <w:sz w:val="23"/>
                <w:szCs w:val="23"/>
              </w:rPr>
              <w:t>t</w:t>
            </w:r>
            <w:r>
              <w:rPr>
                <w:rFonts w:ascii="Maiandra GD" w:eastAsia="Maiandra GD" w:hAnsi="Maiandra GD" w:cs="Maiandra GD"/>
                <w:w w:val="96"/>
                <w:sz w:val="23"/>
                <w:szCs w:val="23"/>
              </w:rPr>
              <w:t>u</w:t>
            </w:r>
          </w:p>
          <w:p w14:paraId="35A98D3F" w14:textId="77777777" w:rsidR="00016F8E" w:rsidRDefault="00A83C7C">
            <w:pPr>
              <w:spacing w:line="260" w:lineRule="exact"/>
              <w:ind w:left="319" w:right="220"/>
              <w:jc w:val="center"/>
              <w:rPr>
                <w:rFonts w:ascii="Maiandra GD" w:eastAsia="Maiandra GD" w:hAnsi="Maiandra GD" w:cs="Maiandra GD"/>
                <w:sz w:val="23"/>
                <w:szCs w:val="23"/>
              </w:rPr>
            </w:pPr>
            <w:r>
              <w:rPr>
                <w:rFonts w:ascii="Maiandra GD" w:eastAsia="Maiandra GD" w:hAnsi="Maiandra GD" w:cs="Maiandra GD"/>
                <w:spacing w:val="-1"/>
                <w:w w:val="95"/>
                <w:sz w:val="23"/>
                <w:szCs w:val="23"/>
              </w:rPr>
              <w:t>(</w:t>
            </w:r>
            <w:r>
              <w:rPr>
                <w:rFonts w:ascii="Maiandra GD" w:eastAsia="Maiandra GD" w:hAnsi="Maiandra GD" w:cs="Maiandra GD"/>
                <w:w w:val="95"/>
                <w:sz w:val="23"/>
                <w:szCs w:val="23"/>
              </w:rPr>
              <w:t>B</w:t>
            </w:r>
            <w:r>
              <w:rPr>
                <w:rFonts w:ascii="Maiandra GD" w:eastAsia="Maiandra GD" w:hAnsi="Maiandra GD" w:cs="Maiandra GD"/>
                <w:spacing w:val="-1"/>
                <w:w w:val="95"/>
                <w:sz w:val="23"/>
                <w:szCs w:val="23"/>
              </w:rPr>
              <w:t>ukid</w:t>
            </w:r>
            <w:r>
              <w:rPr>
                <w:rFonts w:ascii="Maiandra GD" w:eastAsia="Maiandra GD" w:hAnsi="Maiandra GD" w:cs="Maiandra GD"/>
                <w:w w:val="95"/>
                <w:sz w:val="23"/>
                <w:szCs w:val="23"/>
              </w:rPr>
              <w:t>e</w:t>
            </w:r>
            <w:r>
              <w:rPr>
                <w:rFonts w:ascii="Maiandra GD" w:eastAsia="Maiandra GD" w:hAnsi="Maiandra GD" w:cs="Maiandra GD"/>
                <w:spacing w:val="9"/>
                <w:w w:val="95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3"/>
                <w:szCs w:val="23"/>
              </w:rPr>
              <w:t>S</w:t>
            </w:r>
            <w:r>
              <w:rPr>
                <w:rFonts w:ascii="Maiandra GD" w:eastAsia="Maiandra GD" w:hAnsi="Maiandra GD" w:cs="Maiandra GD"/>
                <w:spacing w:val="-1"/>
                <w:sz w:val="23"/>
                <w:szCs w:val="23"/>
              </w:rPr>
              <w:t>t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one</w:t>
            </w:r>
            <w:r>
              <w:rPr>
                <w:rFonts w:ascii="Maiandra GD" w:eastAsia="Maiandra GD" w:hAnsi="Maiandra GD" w:cs="Maiandra GD"/>
                <w:spacing w:val="-25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w w:val="96"/>
                <w:sz w:val="23"/>
                <w:szCs w:val="23"/>
              </w:rPr>
              <w:t>I</w:t>
            </w:r>
            <w:r>
              <w:rPr>
                <w:rFonts w:ascii="Maiandra GD" w:eastAsia="Maiandra GD" w:hAnsi="Maiandra GD" w:cs="Maiandra GD"/>
                <w:spacing w:val="1"/>
                <w:w w:val="96"/>
                <w:sz w:val="23"/>
                <w:szCs w:val="23"/>
              </w:rPr>
              <w:t>s</w:t>
            </w:r>
            <w:r>
              <w:rPr>
                <w:rFonts w:ascii="Maiandra GD" w:eastAsia="Maiandra GD" w:hAnsi="Maiandra GD" w:cs="Maiandra GD"/>
                <w:w w:val="96"/>
                <w:sz w:val="23"/>
                <w:szCs w:val="23"/>
              </w:rPr>
              <w:t>l</w:t>
            </w:r>
            <w:r>
              <w:rPr>
                <w:rFonts w:ascii="Maiandra GD" w:eastAsia="Maiandra GD" w:hAnsi="Maiandra GD" w:cs="Maiandra GD"/>
                <w:spacing w:val="-2"/>
                <w:w w:val="96"/>
                <w:sz w:val="23"/>
                <w:szCs w:val="23"/>
              </w:rPr>
              <w:t>a</w:t>
            </w:r>
            <w:r>
              <w:rPr>
                <w:rFonts w:ascii="Maiandra GD" w:eastAsia="Maiandra GD" w:hAnsi="Maiandra GD" w:cs="Maiandra GD"/>
                <w:w w:val="96"/>
                <w:sz w:val="23"/>
                <w:szCs w:val="23"/>
              </w:rPr>
              <w:t>nd)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9C762A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 (bio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</w:t>
            </w:r>
          </w:p>
          <w:p w14:paraId="416DFFA6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dar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dan l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t)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dan</w:t>
            </w:r>
          </w:p>
          <w:p w14:paraId="33F56DB4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Bah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ri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7E6988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A369C3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Nusa</w:t>
            </w:r>
          </w:p>
          <w:p w14:paraId="651D3222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kan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192974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M/WC Umum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5C581E95" w14:textId="77777777" w:rsidR="00016F8E" w:rsidRDefault="00A83C7C">
            <w:pPr>
              <w:ind w:left="102" w:right="64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arkir</w:t>
            </w:r>
            <w:r>
              <w:rPr>
                <w:rFonts w:ascii="Maiandra GD" w:eastAsia="Maiandra GD" w:hAnsi="Maiandra GD" w:cs="Maiandra GD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Mus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olla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Tempat Makan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Toko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3B9A12FF" w14:textId="77777777" w:rsidR="00016F8E" w:rsidRDefault="00A83C7C">
            <w:pPr>
              <w:ind w:left="102" w:right="1075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Sou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v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ada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 kampung/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desa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eber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ihan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eamanan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/desa</w:t>
            </w:r>
          </w:p>
          <w:p w14:paraId="20D78473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Tempat 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</w:p>
          <w:p w14:paraId="0700F205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514CCF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Biota dar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</w:p>
          <w:p w14:paraId="2BFC745F" w14:textId="77777777" w:rsidR="00016F8E" w:rsidRDefault="00A83C7C">
            <w:pPr>
              <w:ind w:left="102" w:right="431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(B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 maleo dan</w:t>
            </w:r>
          </w:p>
          <w:p w14:paraId="0F092BD1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o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a-s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o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a), pas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</w:t>
            </w:r>
          </w:p>
          <w:p w14:paraId="6DE2B974" w14:textId="77777777" w:rsidR="00016F8E" w:rsidRDefault="00A83C7C">
            <w:pPr>
              <w:ind w:left="102" w:right="79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puti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, divi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, 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li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F190C0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okal, Reg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onal,</w:t>
            </w:r>
          </w:p>
          <w:p w14:paraId="274AE819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atio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al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B6D275" w14:textId="77777777" w:rsidR="00016F8E" w:rsidRDefault="00016F8E">
            <w:pPr>
              <w:spacing w:line="200" w:lineRule="exact"/>
            </w:pPr>
          </w:p>
          <w:p w14:paraId="23B4C85E" w14:textId="77777777" w:rsidR="00016F8E" w:rsidRDefault="00016F8E">
            <w:pPr>
              <w:spacing w:line="200" w:lineRule="exact"/>
            </w:pPr>
          </w:p>
          <w:p w14:paraId="69778D58" w14:textId="77777777" w:rsidR="00016F8E" w:rsidRDefault="00016F8E">
            <w:pPr>
              <w:spacing w:line="200" w:lineRule="exact"/>
            </w:pPr>
          </w:p>
          <w:p w14:paraId="2A7668F3" w14:textId="77777777" w:rsidR="00016F8E" w:rsidRDefault="00016F8E">
            <w:pPr>
              <w:spacing w:line="200" w:lineRule="exact"/>
            </w:pPr>
          </w:p>
          <w:p w14:paraId="1BA4EF0C" w14:textId="77777777" w:rsidR="00016F8E" w:rsidRDefault="00016F8E">
            <w:pPr>
              <w:spacing w:line="200" w:lineRule="exact"/>
            </w:pPr>
          </w:p>
          <w:p w14:paraId="21735EC0" w14:textId="77777777" w:rsidR="00016F8E" w:rsidRDefault="00016F8E">
            <w:pPr>
              <w:spacing w:line="200" w:lineRule="exact"/>
            </w:pPr>
          </w:p>
          <w:p w14:paraId="6206B8D9" w14:textId="77777777" w:rsidR="00016F8E" w:rsidRDefault="00016F8E">
            <w:pPr>
              <w:spacing w:line="200" w:lineRule="exact"/>
            </w:pPr>
          </w:p>
          <w:p w14:paraId="36EE5983" w14:textId="77777777" w:rsidR="00016F8E" w:rsidRDefault="00016F8E">
            <w:pPr>
              <w:spacing w:line="200" w:lineRule="exact"/>
            </w:pPr>
          </w:p>
          <w:p w14:paraId="70ECDA04" w14:textId="77777777" w:rsidR="00016F8E" w:rsidRDefault="00016F8E">
            <w:pPr>
              <w:spacing w:line="200" w:lineRule="exact"/>
            </w:pPr>
          </w:p>
          <w:p w14:paraId="4974CD14" w14:textId="77777777" w:rsidR="00016F8E" w:rsidRDefault="00016F8E">
            <w:pPr>
              <w:spacing w:line="200" w:lineRule="exact"/>
            </w:pPr>
          </w:p>
          <w:p w14:paraId="20EC5B66" w14:textId="77777777" w:rsidR="00016F8E" w:rsidRDefault="00016F8E">
            <w:pPr>
              <w:spacing w:line="200" w:lineRule="exact"/>
            </w:pPr>
          </w:p>
          <w:p w14:paraId="267B1772" w14:textId="77777777" w:rsidR="00016F8E" w:rsidRDefault="00016F8E">
            <w:pPr>
              <w:spacing w:line="200" w:lineRule="exact"/>
            </w:pPr>
          </w:p>
          <w:p w14:paraId="5B3F3D84" w14:textId="77777777" w:rsidR="00016F8E" w:rsidRDefault="00016F8E">
            <w:pPr>
              <w:spacing w:line="200" w:lineRule="exact"/>
            </w:pPr>
          </w:p>
          <w:p w14:paraId="2427C746" w14:textId="77777777" w:rsidR="00016F8E" w:rsidRDefault="00016F8E">
            <w:pPr>
              <w:spacing w:line="200" w:lineRule="exact"/>
            </w:pPr>
          </w:p>
          <w:p w14:paraId="25148580" w14:textId="77777777" w:rsidR="00016F8E" w:rsidRDefault="00016F8E">
            <w:pPr>
              <w:spacing w:line="200" w:lineRule="exact"/>
            </w:pPr>
          </w:p>
          <w:p w14:paraId="1F523467" w14:textId="77777777" w:rsidR="00016F8E" w:rsidRDefault="00016F8E">
            <w:pPr>
              <w:spacing w:line="200" w:lineRule="exact"/>
            </w:pPr>
          </w:p>
          <w:p w14:paraId="2FB11009" w14:textId="77777777" w:rsidR="00016F8E" w:rsidRDefault="00016F8E">
            <w:pPr>
              <w:spacing w:line="200" w:lineRule="exact"/>
            </w:pPr>
          </w:p>
          <w:p w14:paraId="36C10116" w14:textId="77777777" w:rsidR="00016F8E" w:rsidRDefault="00016F8E">
            <w:pPr>
              <w:spacing w:line="200" w:lineRule="exact"/>
            </w:pPr>
          </w:p>
          <w:p w14:paraId="25537E56" w14:textId="77777777" w:rsidR="00016F8E" w:rsidRDefault="00016F8E">
            <w:pPr>
              <w:spacing w:line="200" w:lineRule="exact"/>
            </w:pPr>
          </w:p>
          <w:p w14:paraId="0F227ED0" w14:textId="77777777" w:rsidR="00016F8E" w:rsidRDefault="00016F8E">
            <w:pPr>
              <w:spacing w:before="6" w:line="220" w:lineRule="exact"/>
              <w:rPr>
                <w:sz w:val="22"/>
                <w:szCs w:val="22"/>
              </w:rPr>
            </w:pPr>
          </w:p>
        </w:tc>
      </w:tr>
    </w:tbl>
    <w:p w14:paraId="5AB16598" w14:textId="77777777" w:rsidR="00016F8E" w:rsidRDefault="00016F8E">
      <w:pPr>
        <w:sectPr w:rsidR="00016F8E">
          <w:pgSz w:w="23820" w:h="16840" w:orient="landscape"/>
          <w:pgMar w:top="1600" w:right="940" w:bottom="280" w:left="1220" w:header="812" w:footer="804" w:gutter="0"/>
          <w:cols w:space="720"/>
        </w:sectPr>
      </w:pPr>
    </w:p>
    <w:p w14:paraId="62935773" w14:textId="77777777" w:rsidR="00016F8E" w:rsidRDefault="00016F8E">
      <w:pPr>
        <w:spacing w:line="200" w:lineRule="exact"/>
      </w:pPr>
    </w:p>
    <w:p w14:paraId="498ED1CF" w14:textId="77777777" w:rsidR="00016F8E" w:rsidRDefault="00016F8E">
      <w:pPr>
        <w:spacing w:line="200" w:lineRule="exact"/>
      </w:pPr>
    </w:p>
    <w:p w14:paraId="0713D5C8" w14:textId="77777777" w:rsidR="00016F8E" w:rsidRDefault="00016F8E">
      <w:pPr>
        <w:spacing w:line="200" w:lineRule="exact"/>
      </w:pPr>
    </w:p>
    <w:p w14:paraId="1EFD1C7F" w14:textId="77777777" w:rsidR="00016F8E" w:rsidRDefault="00016F8E">
      <w:pPr>
        <w:spacing w:before="7" w:line="200" w:lineRule="exact"/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2"/>
        <w:gridCol w:w="2652"/>
        <w:gridCol w:w="2263"/>
        <w:gridCol w:w="1642"/>
        <w:gridCol w:w="1673"/>
        <w:gridCol w:w="3807"/>
        <w:gridCol w:w="1699"/>
        <w:gridCol w:w="2405"/>
        <w:gridCol w:w="4748"/>
      </w:tblGrid>
      <w:tr w:rsidR="00016F8E" w14:paraId="7A0E4CF4" w14:textId="77777777">
        <w:trPr>
          <w:trHeight w:hRule="exact" w:val="586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3AE882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No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F6C228" w14:textId="77777777" w:rsidR="00016F8E" w:rsidRDefault="00A83C7C">
            <w:pPr>
              <w:spacing w:line="280" w:lineRule="exact"/>
              <w:ind w:left="227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Nama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y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8346FB" w14:textId="77777777" w:rsidR="00016F8E" w:rsidRDefault="00A83C7C">
            <w:pPr>
              <w:spacing w:line="280" w:lineRule="exact"/>
              <w:ind w:left="138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J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is O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j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46EBD7" w14:textId="77777777" w:rsidR="00016F8E" w:rsidRDefault="00A83C7C">
            <w:pPr>
              <w:spacing w:line="280" w:lineRule="exact"/>
              <w:ind w:left="203" w:right="206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el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raha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</w:t>
            </w:r>
          </w:p>
          <w:p w14:paraId="48D27D15" w14:textId="77777777" w:rsidR="00016F8E" w:rsidRDefault="00A83C7C">
            <w:pPr>
              <w:ind w:left="530" w:right="530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Desa</w:t>
            </w:r>
          </w:p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1570B6" w14:textId="77777777" w:rsidR="00016F8E" w:rsidRDefault="00A83C7C">
            <w:pPr>
              <w:spacing w:line="280" w:lineRule="exact"/>
              <w:ind w:left="256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c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amatan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91C70B" w14:textId="77777777" w:rsidR="00016F8E" w:rsidRDefault="00A83C7C">
            <w:pPr>
              <w:spacing w:line="280" w:lineRule="exact"/>
              <w:ind w:left="786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Sarana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dan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rasarana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8DAB11" w14:textId="77777777" w:rsidR="00016F8E" w:rsidRDefault="00A83C7C">
            <w:pPr>
              <w:spacing w:line="280" w:lineRule="exact"/>
              <w:ind w:left="235" w:right="235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Daya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</w:p>
          <w:p w14:paraId="3BE87C40" w14:textId="77777777" w:rsidR="00016F8E" w:rsidRDefault="00A83C7C">
            <w:pPr>
              <w:ind w:left="455" w:right="451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F36B41" w14:textId="77777777" w:rsidR="00016F8E" w:rsidRDefault="00A83C7C">
            <w:pPr>
              <w:spacing w:line="280" w:lineRule="exact"/>
              <w:ind w:left="340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ema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aran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668BCE" w14:textId="77777777" w:rsidR="00016F8E" w:rsidRDefault="00A83C7C">
            <w:pPr>
              <w:spacing w:line="280" w:lineRule="exact"/>
              <w:ind w:left="1380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F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oto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</w:t>
            </w:r>
          </w:p>
        </w:tc>
      </w:tr>
      <w:tr w:rsidR="00016F8E" w14:paraId="4CC67A78" w14:textId="77777777">
        <w:trPr>
          <w:trHeight w:hRule="exact" w:val="2864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AB14DE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10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4C5599" w14:textId="77777777" w:rsidR="00016F8E" w:rsidRDefault="00A83C7C">
            <w:pPr>
              <w:spacing w:line="260" w:lineRule="exact"/>
              <w:ind w:left="102"/>
              <w:rPr>
                <w:rFonts w:ascii="Maiandra GD" w:eastAsia="Maiandra GD" w:hAnsi="Maiandra GD" w:cs="Maiandra GD"/>
                <w:sz w:val="23"/>
                <w:szCs w:val="23"/>
              </w:rPr>
            </w:pPr>
            <w:r>
              <w:rPr>
                <w:rFonts w:ascii="Maiandra GD" w:eastAsia="Maiandra GD" w:hAnsi="Maiandra GD" w:cs="Maiandra GD"/>
                <w:spacing w:val="-1"/>
                <w:sz w:val="23"/>
                <w:szCs w:val="23"/>
              </w:rPr>
              <w:t>P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ulau</w:t>
            </w:r>
            <w:r>
              <w:rPr>
                <w:rFonts w:ascii="Maiandra GD" w:eastAsia="Maiandra GD" w:hAnsi="Maiandra GD" w:cs="Maiandra GD"/>
                <w:spacing w:val="15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B</w:t>
            </w:r>
            <w:r>
              <w:rPr>
                <w:rFonts w:ascii="Maiandra GD" w:eastAsia="Maiandra GD" w:hAnsi="Maiandra GD" w:cs="Maiandra GD"/>
                <w:spacing w:val="-1"/>
                <w:sz w:val="23"/>
                <w:szCs w:val="23"/>
              </w:rPr>
              <w:t>u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a</w:t>
            </w:r>
            <w:r>
              <w:rPr>
                <w:rFonts w:ascii="Maiandra GD" w:eastAsia="Maiandra GD" w:hAnsi="Maiandra GD" w:cs="Maiandra GD"/>
                <w:spacing w:val="1"/>
                <w:sz w:val="23"/>
                <w:szCs w:val="23"/>
              </w:rPr>
              <w:t>n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g</w:t>
            </w:r>
            <w:r>
              <w:rPr>
                <w:rFonts w:ascii="Maiandra GD" w:eastAsia="Maiandra GD" w:hAnsi="Maiandra GD" w:cs="Maiandra GD"/>
                <w:spacing w:val="13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 xml:space="preserve">dan </w:t>
            </w:r>
            <w:r>
              <w:rPr>
                <w:rFonts w:ascii="Maiandra GD" w:eastAsia="Maiandra GD" w:hAnsi="Maiandra GD" w:cs="Maiandra GD"/>
                <w:spacing w:val="61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P</w:t>
            </w:r>
            <w:r>
              <w:rPr>
                <w:rFonts w:ascii="Maiandra GD" w:eastAsia="Maiandra GD" w:hAnsi="Maiandra GD" w:cs="Maiandra GD"/>
                <w:spacing w:val="-1"/>
                <w:sz w:val="23"/>
                <w:szCs w:val="23"/>
              </w:rPr>
              <w:t>u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l</w:t>
            </w:r>
            <w:r>
              <w:rPr>
                <w:rFonts w:ascii="Maiandra GD" w:eastAsia="Maiandra GD" w:hAnsi="Maiandra GD" w:cs="Maiandra GD"/>
                <w:spacing w:val="1"/>
                <w:sz w:val="23"/>
                <w:szCs w:val="23"/>
              </w:rPr>
              <w:t>a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u</w:t>
            </w:r>
          </w:p>
          <w:p w14:paraId="6A7CBD53" w14:textId="77777777" w:rsidR="00016F8E" w:rsidRDefault="00A83C7C">
            <w:pPr>
              <w:spacing w:line="260" w:lineRule="exact"/>
              <w:ind w:left="102"/>
              <w:rPr>
                <w:rFonts w:ascii="Maiandra GD" w:eastAsia="Maiandra GD" w:hAnsi="Maiandra GD" w:cs="Maiandra GD"/>
                <w:sz w:val="23"/>
                <w:szCs w:val="23"/>
              </w:rPr>
            </w:pPr>
            <w:r>
              <w:rPr>
                <w:rFonts w:ascii="Maiandra GD" w:eastAsia="Maiandra GD" w:hAnsi="Maiandra GD" w:cs="Maiandra GD"/>
                <w:spacing w:val="1"/>
                <w:sz w:val="23"/>
                <w:szCs w:val="23"/>
              </w:rPr>
              <w:t>S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a</w:t>
            </w:r>
            <w:r>
              <w:rPr>
                <w:rFonts w:ascii="Maiandra GD" w:eastAsia="Maiandra GD" w:hAnsi="Maiandra GD" w:cs="Maiandra GD"/>
                <w:spacing w:val="1"/>
                <w:sz w:val="23"/>
                <w:szCs w:val="23"/>
              </w:rPr>
              <w:t>l</w:t>
            </w:r>
            <w:r>
              <w:rPr>
                <w:rFonts w:ascii="Maiandra GD" w:eastAsia="Maiandra GD" w:hAnsi="Maiandra GD" w:cs="Maiandra GD"/>
                <w:spacing w:val="-3"/>
                <w:sz w:val="23"/>
                <w:szCs w:val="23"/>
              </w:rPr>
              <w:t>e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he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7804F9" w14:textId="77777777" w:rsidR="00016F8E" w:rsidRDefault="00A83C7C">
            <w:pPr>
              <w:spacing w:line="280" w:lineRule="exact"/>
              <w:ind w:left="102" w:right="371"/>
              <w:jc w:val="both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al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dan</w:t>
            </w:r>
          </w:p>
          <w:p w14:paraId="6D63ACE8" w14:textId="77777777" w:rsidR="00016F8E" w:rsidRDefault="00A83C7C">
            <w:pPr>
              <w:spacing w:before="1"/>
              <w:ind w:left="102" w:right="639"/>
              <w:jc w:val="both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 b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hari, w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 b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 walet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ED2211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409B4C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Nusa</w:t>
            </w:r>
          </w:p>
          <w:p w14:paraId="5892AA7E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kan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A39598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M/WC Umum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57AE9852" w14:textId="77777777" w:rsidR="00016F8E" w:rsidRDefault="00A83C7C">
            <w:pPr>
              <w:ind w:left="102" w:right="64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arkir</w:t>
            </w:r>
            <w:r>
              <w:rPr>
                <w:rFonts w:ascii="Maiandra GD" w:eastAsia="Maiandra GD" w:hAnsi="Maiandra GD" w:cs="Maiandra GD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Mus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olla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Tempat Makan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Toko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60167327" w14:textId="77777777" w:rsidR="00016F8E" w:rsidRDefault="00A83C7C">
            <w:pPr>
              <w:spacing w:before="1"/>
              <w:ind w:left="102" w:right="1075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Sou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v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ada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 kampung/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desa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eber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ihan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eamanan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/desa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4C988D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dar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</w:p>
          <w:p w14:paraId="0D853CF5" w14:textId="77777777" w:rsidR="00016F8E" w:rsidRDefault="00A83C7C">
            <w:pPr>
              <w:ind w:left="102" w:right="228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(b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 wallet), w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 l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 (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mb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- l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mba,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an 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go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 (duyung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)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, 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m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c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g, 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eli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g,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802D6A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okal, Reg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onal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5B0E02" w14:textId="77777777" w:rsidR="00016F8E" w:rsidRDefault="00016F8E">
            <w:pPr>
              <w:spacing w:before="8" w:line="160" w:lineRule="exact"/>
              <w:rPr>
                <w:sz w:val="16"/>
                <w:szCs w:val="16"/>
              </w:rPr>
            </w:pPr>
          </w:p>
          <w:p w14:paraId="333515AE" w14:textId="77777777" w:rsidR="00016F8E" w:rsidRDefault="00417780">
            <w:pPr>
              <w:ind w:left="435"/>
            </w:pPr>
            <w:r>
              <w:pict w14:anchorId="4CDCF9B6">
                <v:shape id="_x0000_i1033" type="#_x0000_t75" style="width:181.55pt;height:123.95pt">
                  <v:imagedata r:id="rId17" o:title=""/>
                </v:shape>
              </w:pict>
            </w:r>
          </w:p>
          <w:p w14:paraId="168D7B78" w14:textId="77777777" w:rsidR="00016F8E" w:rsidRDefault="00016F8E">
            <w:pPr>
              <w:spacing w:before="2" w:line="200" w:lineRule="exact"/>
            </w:pPr>
          </w:p>
        </w:tc>
      </w:tr>
      <w:tr w:rsidR="00016F8E" w14:paraId="44874AF4" w14:textId="77777777">
        <w:trPr>
          <w:trHeight w:hRule="exact" w:val="4037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551932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11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B47791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5"/>
                <w:szCs w:val="25"/>
              </w:rPr>
            </w:pPr>
            <w:r>
              <w:rPr>
                <w:rFonts w:ascii="Maiandra GD" w:eastAsia="Maiandra GD" w:hAnsi="Maiandra GD" w:cs="Maiandra GD"/>
                <w:sz w:val="25"/>
                <w:szCs w:val="25"/>
              </w:rPr>
              <w:t>O</w:t>
            </w:r>
            <w:r>
              <w:rPr>
                <w:rFonts w:ascii="Maiandra GD" w:eastAsia="Maiandra GD" w:hAnsi="Maiandra GD" w:cs="Maiandra GD"/>
                <w:spacing w:val="1"/>
                <w:sz w:val="25"/>
                <w:szCs w:val="25"/>
              </w:rPr>
              <w:t>b</w:t>
            </w:r>
            <w:r>
              <w:rPr>
                <w:rFonts w:ascii="Maiandra GD" w:eastAsia="Maiandra GD" w:hAnsi="Maiandra GD" w:cs="Maiandra GD"/>
                <w:spacing w:val="-1"/>
                <w:sz w:val="25"/>
                <w:szCs w:val="25"/>
              </w:rPr>
              <w:t>j</w:t>
            </w:r>
            <w:r>
              <w:rPr>
                <w:rFonts w:ascii="Maiandra GD" w:eastAsia="Maiandra GD" w:hAnsi="Maiandra GD" w:cs="Maiandra GD"/>
                <w:sz w:val="25"/>
                <w:szCs w:val="25"/>
              </w:rPr>
              <w:t>ek</w:t>
            </w:r>
            <w:r>
              <w:rPr>
                <w:rFonts w:ascii="Maiandra GD" w:eastAsia="Maiandra GD" w:hAnsi="Maiandra GD" w:cs="Maiandra GD"/>
                <w:spacing w:val="29"/>
                <w:sz w:val="25"/>
                <w:szCs w:val="25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5"/>
                <w:szCs w:val="25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5"/>
                <w:szCs w:val="25"/>
              </w:rPr>
              <w:t>s</w:t>
            </w:r>
            <w:r>
              <w:rPr>
                <w:rFonts w:ascii="Maiandra GD" w:eastAsia="Maiandra GD" w:hAnsi="Maiandra GD" w:cs="Maiandra GD"/>
                <w:sz w:val="25"/>
                <w:szCs w:val="25"/>
              </w:rPr>
              <w:t>ata</w:t>
            </w:r>
            <w:r>
              <w:rPr>
                <w:rFonts w:ascii="Maiandra GD" w:eastAsia="Maiandra GD" w:hAnsi="Maiandra GD" w:cs="Maiandra GD"/>
                <w:spacing w:val="28"/>
                <w:sz w:val="25"/>
                <w:szCs w:val="25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5"/>
                <w:szCs w:val="25"/>
              </w:rPr>
              <w:t>P</w:t>
            </w:r>
            <w:r>
              <w:rPr>
                <w:rFonts w:ascii="Maiandra GD" w:eastAsia="Maiandra GD" w:hAnsi="Maiandra GD" w:cs="Maiandra GD"/>
                <w:sz w:val="25"/>
                <w:szCs w:val="25"/>
              </w:rPr>
              <w:t>atah</w:t>
            </w:r>
            <w:r>
              <w:rPr>
                <w:rFonts w:ascii="Maiandra GD" w:eastAsia="Maiandra GD" w:hAnsi="Maiandra GD" w:cs="Maiandra GD"/>
                <w:spacing w:val="1"/>
                <w:sz w:val="25"/>
                <w:szCs w:val="25"/>
              </w:rPr>
              <w:t>a</w:t>
            </w:r>
            <w:r>
              <w:rPr>
                <w:rFonts w:ascii="Maiandra GD" w:eastAsia="Maiandra GD" w:hAnsi="Maiandra GD" w:cs="Maiandra GD"/>
                <w:sz w:val="25"/>
                <w:szCs w:val="25"/>
              </w:rPr>
              <w:t>n</w:t>
            </w:r>
          </w:p>
          <w:p w14:paraId="125BDECE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5"/>
                <w:szCs w:val="25"/>
              </w:rPr>
            </w:pPr>
            <w:r>
              <w:rPr>
                <w:rFonts w:ascii="Maiandra GD" w:eastAsia="Maiandra GD" w:hAnsi="Maiandra GD" w:cs="Maiandra GD"/>
                <w:sz w:val="25"/>
                <w:szCs w:val="25"/>
              </w:rPr>
              <w:t>dan</w:t>
            </w:r>
            <w:r>
              <w:rPr>
                <w:rFonts w:ascii="Maiandra GD" w:eastAsia="Maiandra GD" w:hAnsi="Maiandra GD" w:cs="Maiandra GD"/>
                <w:spacing w:val="-19"/>
                <w:sz w:val="25"/>
                <w:szCs w:val="25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5"/>
                <w:szCs w:val="25"/>
              </w:rPr>
              <w:t>P</w:t>
            </w:r>
            <w:r>
              <w:rPr>
                <w:rFonts w:ascii="Maiandra GD" w:eastAsia="Maiandra GD" w:hAnsi="Maiandra GD" w:cs="Maiandra GD"/>
                <w:sz w:val="25"/>
                <w:szCs w:val="25"/>
              </w:rPr>
              <w:t>antai</w:t>
            </w:r>
            <w:r>
              <w:rPr>
                <w:rFonts w:ascii="Maiandra GD" w:eastAsia="Maiandra GD" w:hAnsi="Maiandra GD" w:cs="Maiandra GD"/>
                <w:spacing w:val="38"/>
                <w:sz w:val="25"/>
                <w:szCs w:val="25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5"/>
                <w:szCs w:val="25"/>
              </w:rPr>
              <w:t>Masel</w:t>
            </w:r>
            <w:r>
              <w:rPr>
                <w:rFonts w:ascii="Maiandra GD" w:eastAsia="Maiandra GD" w:hAnsi="Maiandra GD" w:cs="Maiandra GD"/>
                <w:spacing w:val="-1"/>
                <w:sz w:val="25"/>
                <w:szCs w:val="25"/>
              </w:rPr>
              <w:t>i</w:t>
            </w:r>
            <w:r>
              <w:rPr>
                <w:rFonts w:ascii="Maiandra GD" w:eastAsia="Maiandra GD" w:hAnsi="Maiandra GD" w:cs="Maiandra GD"/>
                <w:sz w:val="25"/>
                <w:szCs w:val="25"/>
              </w:rPr>
              <w:t>he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7F323E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al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dan</w:t>
            </w:r>
          </w:p>
          <w:p w14:paraId="4FB75136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 b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hari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B3528B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7274BD" w14:textId="77777777" w:rsidR="00016F8E" w:rsidRDefault="00A83C7C">
            <w:pPr>
              <w:spacing w:line="260" w:lineRule="exact"/>
              <w:ind w:left="102"/>
              <w:rPr>
                <w:rFonts w:ascii="Maiandra GD" w:eastAsia="Maiandra GD" w:hAnsi="Maiandra GD" w:cs="Maiandra GD"/>
                <w:sz w:val="22"/>
                <w:szCs w:val="22"/>
              </w:rPr>
            </w:pP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K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ec. Tuhuna</w:t>
            </w:r>
          </w:p>
          <w:p w14:paraId="09F55320" w14:textId="77777777" w:rsidR="00016F8E" w:rsidRDefault="00A83C7C">
            <w:pPr>
              <w:ind w:left="102" w:right="124"/>
              <w:rPr>
                <w:rFonts w:ascii="Maiandra GD" w:eastAsia="Maiandra GD" w:hAnsi="Maiandra GD" w:cs="Maiandra GD"/>
                <w:sz w:val="22"/>
                <w:szCs w:val="22"/>
              </w:rPr>
            </w:pPr>
            <w:r>
              <w:rPr>
                <w:rFonts w:ascii="Maiandra GD" w:eastAsia="Maiandra GD" w:hAnsi="Maiandra GD" w:cs="Maiandra GD"/>
                <w:sz w:val="22"/>
                <w:szCs w:val="22"/>
              </w:rPr>
              <w:t xml:space="preserve">Barat 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d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an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K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 xml:space="preserve">ec. 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K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enda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h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e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82ABA6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M/WC Umum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66FFBB8C" w14:textId="77777777" w:rsidR="00016F8E" w:rsidRDefault="00A83C7C">
            <w:pPr>
              <w:ind w:left="102" w:right="64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arkir</w:t>
            </w:r>
            <w:r>
              <w:rPr>
                <w:rFonts w:ascii="Maiandra GD" w:eastAsia="Maiandra GD" w:hAnsi="Maiandra GD" w:cs="Maiandra GD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Mus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olla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Tempat Makan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Toko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7BCAC532" w14:textId="77777777" w:rsidR="00016F8E" w:rsidRDefault="00A83C7C">
            <w:pPr>
              <w:ind w:left="102" w:right="1075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Sou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v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ada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 kampung/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desa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eber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ihan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eamanan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/desa</w:t>
            </w:r>
          </w:p>
          <w:p w14:paraId="2CFBF91D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Tempat 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</w:p>
          <w:p w14:paraId="5990A161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8BE9E5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rj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</w:t>
            </w:r>
          </w:p>
          <w:p w14:paraId="3E98BFFF" w14:textId="77777777" w:rsidR="00016F8E" w:rsidRDefault="00A83C7C">
            <w:pPr>
              <w:ind w:left="102" w:right="330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sung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ke 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q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t, tidak 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m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il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ki pantai (pa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orama tebi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 pantai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)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, 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eli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 dan divi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0A7042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okal, Reg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onal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81468D" w14:textId="77777777" w:rsidR="00016F8E" w:rsidRDefault="00016F8E">
            <w:pPr>
              <w:spacing w:line="200" w:lineRule="exact"/>
            </w:pPr>
          </w:p>
          <w:p w14:paraId="067C805E" w14:textId="77777777" w:rsidR="00016F8E" w:rsidRDefault="00016F8E">
            <w:pPr>
              <w:spacing w:before="5" w:line="220" w:lineRule="exact"/>
              <w:rPr>
                <w:sz w:val="22"/>
                <w:szCs w:val="22"/>
              </w:rPr>
            </w:pPr>
          </w:p>
          <w:p w14:paraId="71555469" w14:textId="77777777" w:rsidR="00016F8E" w:rsidRDefault="00417780">
            <w:pPr>
              <w:ind w:left="580"/>
            </w:pPr>
            <w:r>
              <w:pict w14:anchorId="5464969B">
                <v:shape id="_x0000_i1034" type="#_x0000_t75" style="width:169.05pt;height:137.1pt">
                  <v:imagedata r:id="rId18" o:title=""/>
                </v:shape>
              </w:pict>
            </w:r>
          </w:p>
          <w:p w14:paraId="71943E2C" w14:textId="77777777" w:rsidR="00016F8E" w:rsidRDefault="00016F8E">
            <w:pPr>
              <w:spacing w:line="200" w:lineRule="exact"/>
            </w:pPr>
          </w:p>
          <w:p w14:paraId="5F220BE7" w14:textId="77777777" w:rsidR="00016F8E" w:rsidRDefault="00016F8E">
            <w:pPr>
              <w:spacing w:line="200" w:lineRule="exact"/>
            </w:pPr>
          </w:p>
          <w:p w14:paraId="382F88BE" w14:textId="77777777" w:rsidR="00016F8E" w:rsidRDefault="00016F8E">
            <w:pPr>
              <w:spacing w:line="200" w:lineRule="exact"/>
            </w:pPr>
          </w:p>
          <w:p w14:paraId="129DA31D" w14:textId="77777777" w:rsidR="00016F8E" w:rsidRDefault="00016F8E">
            <w:pPr>
              <w:spacing w:before="9" w:line="240" w:lineRule="exact"/>
              <w:rPr>
                <w:sz w:val="24"/>
                <w:szCs w:val="24"/>
              </w:rPr>
            </w:pPr>
          </w:p>
        </w:tc>
      </w:tr>
      <w:tr w:rsidR="00016F8E" w14:paraId="3806A5FC" w14:textId="77777777">
        <w:trPr>
          <w:trHeight w:hRule="exact" w:val="5190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534E0E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12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E639A4" w14:textId="77777777" w:rsidR="00016F8E" w:rsidRDefault="00A83C7C">
            <w:pPr>
              <w:spacing w:line="260" w:lineRule="exact"/>
              <w:ind w:left="102"/>
              <w:rPr>
                <w:rFonts w:ascii="Maiandra GD" w:eastAsia="Maiandra GD" w:hAnsi="Maiandra GD" w:cs="Maiandra GD"/>
                <w:sz w:val="23"/>
                <w:szCs w:val="23"/>
              </w:rPr>
            </w:pPr>
            <w:r>
              <w:rPr>
                <w:rFonts w:ascii="Maiandra GD" w:eastAsia="Maiandra GD" w:hAnsi="Maiandra GD" w:cs="Maiandra GD"/>
                <w:sz w:val="23"/>
                <w:szCs w:val="23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3"/>
                <w:szCs w:val="23"/>
              </w:rPr>
              <w:t>h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 xml:space="preserve">e    </w:t>
            </w:r>
            <w:r>
              <w:rPr>
                <w:rFonts w:ascii="Maiandra GD" w:eastAsia="Maiandra GD" w:hAnsi="Maiandra GD" w:cs="Maiandra GD"/>
                <w:spacing w:val="45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L</w:t>
            </w:r>
            <w:r>
              <w:rPr>
                <w:rFonts w:ascii="Maiandra GD" w:eastAsia="Maiandra GD" w:hAnsi="Maiandra GD" w:cs="Maiandra GD"/>
                <w:spacing w:val="-3"/>
                <w:sz w:val="23"/>
                <w:szCs w:val="23"/>
              </w:rPr>
              <w:t>o</w:t>
            </w:r>
            <w:r>
              <w:rPr>
                <w:rFonts w:ascii="Maiandra GD" w:eastAsia="Maiandra GD" w:hAnsi="Maiandra GD" w:cs="Maiandra GD"/>
                <w:spacing w:val="1"/>
                <w:sz w:val="23"/>
                <w:szCs w:val="23"/>
              </w:rPr>
              <w:t>s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 xml:space="preserve">t    </w:t>
            </w:r>
            <w:r>
              <w:rPr>
                <w:rFonts w:ascii="Maiandra GD" w:eastAsia="Maiandra GD" w:hAnsi="Maiandra GD" w:cs="Maiandra GD"/>
                <w:spacing w:val="44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3"/>
                <w:szCs w:val="23"/>
              </w:rPr>
              <w:t>C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i</w:t>
            </w:r>
            <w:r>
              <w:rPr>
                <w:rFonts w:ascii="Maiandra GD" w:eastAsia="Maiandra GD" w:hAnsi="Maiandra GD" w:cs="Maiandra GD"/>
                <w:spacing w:val="-2"/>
                <w:sz w:val="23"/>
                <w:szCs w:val="23"/>
              </w:rPr>
              <w:t>t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 xml:space="preserve">y    </w:t>
            </w:r>
            <w:r>
              <w:rPr>
                <w:rFonts w:ascii="Maiandra GD" w:eastAsia="Maiandra GD" w:hAnsi="Maiandra GD" w:cs="Maiandra GD"/>
                <w:spacing w:val="47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–</w:t>
            </w:r>
          </w:p>
          <w:p w14:paraId="163E1828" w14:textId="77777777" w:rsidR="00016F8E" w:rsidRDefault="00A83C7C">
            <w:pPr>
              <w:spacing w:line="260" w:lineRule="exact"/>
              <w:ind w:left="102"/>
              <w:rPr>
                <w:rFonts w:ascii="Maiandra GD" w:eastAsia="Maiandra GD" w:hAnsi="Maiandra GD" w:cs="Maiandra GD"/>
                <w:sz w:val="23"/>
                <w:szCs w:val="23"/>
              </w:rPr>
            </w:pPr>
            <w:r>
              <w:rPr>
                <w:rFonts w:ascii="Maiandra GD" w:eastAsia="Maiandra GD" w:hAnsi="Maiandra GD" w:cs="Maiandra GD"/>
                <w:spacing w:val="-1"/>
                <w:w w:val="96"/>
                <w:sz w:val="23"/>
                <w:szCs w:val="23"/>
              </w:rPr>
              <w:t>K</w:t>
            </w:r>
            <w:r>
              <w:rPr>
                <w:rFonts w:ascii="Maiandra GD" w:eastAsia="Maiandra GD" w:hAnsi="Maiandra GD" w:cs="Maiandra GD"/>
                <w:w w:val="96"/>
                <w:sz w:val="23"/>
                <w:szCs w:val="23"/>
              </w:rPr>
              <w:t>eca</w:t>
            </w:r>
            <w:r>
              <w:rPr>
                <w:rFonts w:ascii="Maiandra GD" w:eastAsia="Maiandra GD" w:hAnsi="Maiandra GD" w:cs="Maiandra GD"/>
                <w:spacing w:val="-1"/>
                <w:w w:val="96"/>
                <w:sz w:val="23"/>
                <w:szCs w:val="23"/>
              </w:rPr>
              <w:t>m</w:t>
            </w:r>
            <w:r>
              <w:rPr>
                <w:rFonts w:ascii="Maiandra GD" w:eastAsia="Maiandra GD" w:hAnsi="Maiandra GD" w:cs="Maiandra GD"/>
                <w:w w:val="96"/>
                <w:sz w:val="23"/>
                <w:szCs w:val="23"/>
              </w:rPr>
              <w:t xml:space="preserve">atan 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K</w:t>
            </w:r>
            <w:r>
              <w:rPr>
                <w:rFonts w:ascii="Maiandra GD" w:eastAsia="Maiandra GD" w:hAnsi="Maiandra GD" w:cs="Maiandra GD"/>
                <w:spacing w:val="-3"/>
                <w:sz w:val="23"/>
                <w:szCs w:val="23"/>
              </w:rPr>
              <w:t>e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ndahe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316642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al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dan</w:t>
            </w:r>
          </w:p>
          <w:p w14:paraId="6D2CE6DD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 b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hari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A193E9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B43393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c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amatan</w:t>
            </w:r>
          </w:p>
          <w:p w14:paraId="672B77D3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dahe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A0C94D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M/WC Umum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785734CF" w14:textId="77777777" w:rsidR="00016F8E" w:rsidRDefault="00A83C7C">
            <w:pPr>
              <w:ind w:left="102" w:right="64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arkir</w:t>
            </w:r>
            <w:r>
              <w:rPr>
                <w:rFonts w:ascii="Maiandra GD" w:eastAsia="Maiandra GD" w:hAnsi="Maiandra GD" w:cs="Maiandra GD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Mus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olla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Tempat Makan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Toko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4491DEFD" w14:textId="77777777" w:rsidR="00016F8E" w:rsidRDefault="00A83C7C">
            <w:pPr>
              <w:ind w:left="102" w:right="1075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Sou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v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ada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 kampung/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desa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eber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ihan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eamanan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/desa</w:t>
            </w:r>
          </w:p>
          <w:p w14:paraId="2B245811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Tempat 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</w:p>
          <w:p w14:paraId="2C535AF2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D4B66E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Divi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675C7F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okal, re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io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al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54595D" w14:textId="77777777" w:rsidR="00016F8E" w:rsidRDefault="00016F8E">
            <w:pPr>
              <w:spacing w:line="200" w:lineRule="exact"/>
            </w:pPr>
          </w:p>
          <w:p w14:paraId="6DF52DD5" w14:textId="77777777" w:rsidR="00016F8E" w:rsidRDefault="00016F8E">
            <w:pPr>
              <w:spacing w:before="10" w:line="240" w:lineRule="exact"/>
              <w:rPr>
                <w:sz w:val="24"/>
                <w:szCs w:val="24"/>
              </w:rPr>
            </w:pPr>
          </w:p>
          <w:p w14:paraId="71EC37B1" w14:textId="77777777" w:rsidR="00016F8E" w:rsidRDefault="00417780">
            <w:pPr>
              <w:ind w:left="327"/>
            </w:pPr>
            <w:r>
              <w:pict w14:anchorId="31F289D5">
                <v:shape id="_x0000_i1035" type="#_x0000_t75" style="width:197.85pt;height:166.55pt">
                  <v:imagedata r:id="rId19" o:title=""/>
                </v:shape>
              </w:pict>
            </w:r>
          </w:p>
          <w:p w14:paraId="0E217020" w14:textId="77777777" w:rsidR="00016F8E" w:rsidRDefault="00016F8E">
            <w:pPr>
              <w:spacing w:line="200" w:lineRule="exact"/>
            </w:pPr>
          </w:p>
          <w:p w14:paraId="33D7219D" w14:textId="77777777" w:rsidR="00016F8E" w:rsidRDefault="00016F8E">
            <w:pPr>
              <w:spacing w:line="200" w:lineRule="exact"/>
            </w:pPr>
          </w:p>
          <w:p w14:paraId="5F316165" w14:textId="77777777" w:rsidR="00016F8E" w:rsidRDefault="00016F8E">
            <w:pPr>
              <w:spacing w:line="200" w:lineRule="exact"/>
            </w:pPr>
          </w:p>
          <w:p w14:paraId="047245F9" w14:textId="77777777" w:rsidR="00016F8E" w:rsidRDefault="00016F8E">
            <w:pPr>
              <w:spacing w:line="200" w:lineRule="exact"/>
            </w:pPr>
          </w:p>
          <w:p w14:paraId="2EF3129D" w14:textId="77777777" w:rsidR="00016F8E" w:rsidRDefault="00016F8E">
            <w:pPr>
              <w:spacing w:line="200" w:lineRule="exact"/>
            </w:pPr>
          </w:p>
          <w:p w14:paraId="3E1DCA81" w14:textId="77777777" w:rsidR="00016F8E" w:rsidRDefault="00016F8E">
            <w:pPr>
              <w:spacing w:line="200" w:lineRule="exact"/>
            </w:pPr>
          </w:p>
          <w:p w14:paraId="17EE9CEB" w14:textId="77777777" w:rsidR="00016F8E" w:rsidRDefault="00016F8E">
            <w:pPr>
              <w:spacing w:before="2" w:line="200" w:lineRule="exact"/>
            </w:pPr>
          </w:p>
        </w:tc>
      </w:tr>
    </w:tbl>
    <w:p w14:paraId="721A7A61" w14:textId="77777777" w:rsidR="00016F8E" w:rsidRDefault="00016F8E">
      <w:pPr>
        <w:sectPr w:rsidR="00016F8E">
          <w:pgSz w:w="23820" w:h="16840" w:orient="landscape"/>
          <w:pgMar w:top="1600" w:right="940" w:bottom="280" w:left="1220" w:header="812" w:footer="804" w:gutter="0"/>
          <w:cols w:space="720"/>
        </w:sectPr>
      </w:pPr>
    </w:p>
    <w:p w14:paraId="7CD5C02A" w14:textId="77777777" w:rsidR="00016F8E" w:rsidRDefault="00016F8E">
      <w:pPr>
        <w:spacing w:line="200" w:lineRule="exact"/>
      </w:pPr>
    </w:p>
    <w:p w14:paraId="2F39FEE0" w14:textId="77777777" w:rsidR="00016F8E" w:rsidRDefault="00016F8E">
      <w:pPr>
        <w:spacing w:line="200" w:lineRule="exact"/>
      </w:pPr>
    </w:p>
    <w:p w14:paraId="5EF39557" w14:textId="77777777" w:rsidR="00016F8E" w:rsidRDefault="00016F8E">
      <w:pPr>
        <w:spacing w:line="200" w:lineRule="exact"/>
      </w:pPr>
    </w:p>
    <w:p w14:paraId="41B50CC3" w14:textId="77777777" w:rsidR="00016F8E" w:rsidRDefault="00016F8E">
      <w:pPr>
        <w:spacing w:before="7" w:line="200" w:lineRule="exact"/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2"/>
        <w:gridCol w:w="2652"/>
        <w:gridCol w:w="2263"/>
        <w:gridCol w:w="1642"/>
        <w:gridCol w:w="1673"/>
        <w:gridCol w:w="3807"/>
        <w:gridCol w:w="1699"/>
        <w:gridCol w:w="2405"/>
        <w:gridCol w:w="4748"/>
      </w:tblGrid>
      <w:tr w:rsidR="00016F8E" w14:paraId="1EACB009" w14:textId="77777777">
        <w:trPr>
          <w:trHeight w:hRule="exact" w:val="586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B76CBB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No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D31E3E" w14:textId="77777777" w:rsidR="00016F8E" w:rsidRDefault="00A83C7C">
            <w:pPr>
              <w:spacing w:line="280" w:lineRule="exact"/>
              <w:ind w:left="227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Nama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y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3C2855" w14:textId="77777777" w:rsidR="00016F8E" w:rsidRDefault="00A83C7C">
            <w:pPr>
              <w:spacing w:line="280" w:lineRule="exact"/>
              <w:ind w:left="138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J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is O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j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E42FCD" w14:textId="77777777" w:rsidR="00016F8E" w:rsidRDefault="00A83C7C">
            <w:pPr>
              <w:spacing w:line="280" w:lineRule="exact"/>
              <w:ind w:left="203" w:right="206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el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raha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</w:t>
            </w:r>
          </w:p>
          <w:p w14:paraId="7D0AAD1A" w14:textId="77777777" w:rsidR="00016F8E" w:rsidRDefault="00A83C7C">
            <w:pPr>
              <w:ind w:left="530" w:right="530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Desa</w:t>
            </w:r>
          </w:p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9FB25D" w14:textId="77777777" w:rsidR="00016F8E" w:rsidRDefault="00A83C7C">
            <w:pPr>
              <w:spacing w:line="280" w:lineRule="exact"/>
              <w:ind w:left="256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c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amatan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8A4D44" w14:textId="77777777" w:rsidR="00016F8E" w:rsidRDefault="00A83C7C">
            <w:pPr>
              <w:spacing w:line="280" w:lineRule="exact"/>
              <w:ind w:left="786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Sarana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dan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rasarana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C2D503" w14:textId="77777777" w:rsidR="00016F8E" w:rsidRDefault="00A83C7C">
            <w:pPr>
              <w:spacing w:line="280" w:lineRule="exact"/>
              <w:ind w:left="235" w:right="235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Daya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</w:p>
          <w:p w14:paraId="7372AD7A" w14:textId="77777777" w:rsidR="00016F8E" w:rsidRDefault="00A83C7C">
            <w:pPr>
              <w:ind w:left="455" w:right="451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7615E9" w14:textId="77777777" w:rsidR="00016F8E" w:rsidRDefault="00A83C7C">
            <w:pPr>
              <w:spacing w:line="280" w:lineRule="exact"/>
              <w:ind w:left="340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ema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aran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335765" w14:textId="77777777" w:rsidR="00016F8E" w:rsidRDefault="00A83C7C">
            <w:pPr>
              <w:spacing w:line="280" w:lineRule="exact"/>
              <w:ind w:left="1380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F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oto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</w:t>
            </w:r>
          </w:p>
        </w:tc>
      </w:tr>
      <w:tr w:rsidR="00016F8E" w14:paraId="298D3588" w14:textId="77777777">
        <w:trPr>
          <w:trHeight w:hRule="exact" w:val="4042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EA03F0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13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A5F0A4" w14:textId="77777777" w:rsidR="00016F8E" w:rsidRDefault="00A83C7C">
            <w:pPr>
              <w:spacing w:line="260" w:lineRule="exact"/>
              <w:ind w:left="102"/>
              <w:rPr>
                <w:rFonts w:ascii="Maiandra GD" w:eastAsia="Maiandra GD" w:hAnsi="Maiandra GD" w:cs="Maiandra GD"/>
                <w:sz w:val="23"/>
                <w:szCs w:val="23"/>
              </w:rPr>
            </w:pPr>
            <w:r>
              <w:rPr>
                <w:rFonts w:ascii="Maiandra GD" w:eastAsia="Maiandra GD" w:hAnsi="Maiandra GD" w:cs="Maiandra GD"/>
                <w:sz w:val="23"/>
                <w:szCs w:val="23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3"/>
                <w:szCs w:val="23"/>
              </w:rPr>
              <w:t>h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 xml:space="preserve">e </w:t>
            </w:r>
            <w:r>
              <w:rPr>
                <w:rFonts w:ascii="Maiandra GD" w:eastAsia="Maiandra GD" w:hAnsi="Maiandra GD" w:cs="Maiandra GD"/>
                <w:spacing w:val="36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2"/>
                <w:sz w:val="23"/>
                <w:szCs w:val="23"/>
              </w:rPr>
              <w:t>S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hip</w:t>
            </w:r>
            <w:r>
              <w:rPr>
                <w:rFonts w:ascii="Maiandra GD" w:eastAsia="Maiandra GD" w:hAnsi="Maiandra GD" w:cs="Maiandra GD"/>
                <w:spacing w:val="-1"/>
                <w:sz w:val="23"/>
                <w:szCs w:val="23"/>
              </w:rPr>
              <w:t>-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 xml:space="preserve">Wreck </w:t>
            </w:r>
            <w:r>
              <w:rPr>
                <w:rFonts w:ascii="Maiandra GD" w:eastAsia="Maiandra GD" w:hAnsi="Maiandra GD" w:cs="Maiandra GD"/>
                <w:spacing w:val="6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3"/>
                <w:szCs w:val="23"/>
              </w:rPr>
              <w:t>(K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apal</w:t>
            </w:r>
          </w:p>
          <w:p w14:paraId="1E0DB758" w14:textId="77777777" w:rsidR="00016F8E" w:rsidRDefault="00A83C7C">
            <w:pPr>
              <w:spacing w:line="260" w:lineRule="exact"/>
              <w:ind w:left="102"/>
              <w:rPr>
                <w:rFonts w:ascii="Maiandra GD" w:eastAsia="Maiandra GD" w:hAnsi="Maiandra GD" w:cs="Maiandra GD"/>
                <w:sz w:val="23"/>
                <w:szCs w:val="23"/>
              </w:rPr>
            </w:pPr>
            <w:r>
              <w:rPr>
                <w:rFonts w:ascii="Maiandra GD" w:eastAsia="Maiandra GD" w:hAnsi="Maiandra GD" w:cs="Maiandra GD"/>
                <w:spacing w:val="-1"/>
                <w:sz w:val="23"/>
                <w:szCs w:val="23"/>
              </w:rPr>
              <w:t>K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 xml:space="preserve">aram) </w:t>
            </w:r>
            <w:r>
              <w:rPr>
                <w:rFonts w:ascii="Maiandra GD" w:eastAsia="Maiandra GD" w:hAnsi="Maiandra GD" w:cs="Maiandra GD"/>
                <w:spacing w:val="39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 xml:space="preserve">– </w:t>
            </w:r>
            <w:r>
              <w:rPr>
                <w:rFonts w:ascii="Maiandra GD" w:eastAsia="Maiandra GD" w:hAnsi="Maiandra GD" w:cs="Maiandra GD"/>
                <w:spacing w:val="64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P</w:t>
            </w:r>
            <w:r>
              <w:rPr>
                <w:rFonts w:ascii="Maiandra GD" w:eastAsia="Maiandra GD" w:hAnsi="Maiandra GD" w:cs="Maiandra GD"/>
                <w:spacing w:val="-1"/>
                <w:sz w:val="23"/>
                <w:szCs w:val="23"/>
              </w:rPr>
              <w:t>i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n</w:t>
            </w:r>
            <w:r>
              <w:rPr>
                <w:rFonts w:ascii="Maiandra GD" w:eastAsia="Maiandra GD" w:hAnsi="Maiandra GD" w:cs="Maiandra GD"/>
                <w:spacing w:val="-1"/>
                <w:sz w:val="23"/>
                <w:szCs w:val="23"/>
              </w:rPr>
              <w:t>t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 xml:space="preserve">u </w:t>
            </w:r>
            <w:r>
              <w:rPr>
                <w:rFonts w:ascii="Maiandra GD" w:eastAsia="Maiandra GD" w:hAnsi="Maiandra GD" w:cs="Maiandra GD"/>
                <w:spacing w:val="48"/>
                <w:sz w:val="23"/>
                <w:szCs w:val="23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3"/>
                <w:szCs w:val="23"/>
              </w:rPr>
              <w:t>K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o</w:t>
            </w:r>
            <w:r>
              <w:rPr>
                <w:rFonts w:ascii="Maiandra GD" w:eastAsia="Maiandra GD" w:hAnsi="Maiandra GD" w:cs="Maiandra GD"/>
                <w:spacing w:val="-2"/>
                <w:sz w:val="23"/>
                <w:szCs w:val="23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3"/>
                <w:szCs w:val="23"/>
              </w:rPr>
              <w:t>a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-</w:t>
            </w:r>
          </w:p>
          <w:p w14:paraId="0F3F76CD" w14:textId="77777777" w:rsidR="00016F8E" w:rsidRDefault="00A83C7C">
            <w:pPr>
              <w:spacing w:line="260" w:lineRule="exact"/>
              <w:ind w:left="102"/>
              <w:rPr>
                <w:rFonts w:ascii="Maiandra GD" w:eastAsia="Maiandra GD" w:hAnsi="Maiandra GD" w:cs="Maiandra GD"/>
                <w:sz w:val="23"/>
                <w:szCs w:val="23"/>
              </w:rPr>
            </w:pPr>
            <w:r>
              <w:rPr>
                <w:rFonts w:ascii="Maiandra GD" w:eastAsia="Maiandra GD" w:hAnsi="Maiandra GD" w:cs="Maiandra GD"/>
                <w:sz w:val="23"/>
                <w:szCs w:val="23"/>
              </w:rPr>
              <w:t>.Ta</w:t>
            </w:r>
            <w:r>
              <w:rPr>
                <w:rFonts w:ascii="Maiandra GD" w:eastAsia="Maiandra GD" w:hAnsi="Maiandra GD" w:cs="Maiandra GD"/>
                <w:spacing w:val="1"/>
                <w:sz w:val="23"/>
                <w:szCs w:val="23"/>
              </w:rPr>
              <w:t>h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u</w:t>
            </w:r>
            <w:r>
              <w:rPr>
                <w:rFonts w:ascii="Maiandra GD" w:eastAsia="Maiandra GD" w:hAnsi="Maiandra GD" w:cs="Maiandra GD"/>
                <w:spacing w:val="-2"/>
                <w:sz w:val="23"/>
                <w:szCs w:val="23"/>
              </w:rPr>
              <w:t>n</w:t>
            </w:r>
            <w:r>
              <w:rPr>
                <w:rFonts w:ascii="Maiandra GD" w:eastAsia="Maiandra GD" w:hAnsi="Maiandra GD" w:cs="Maiandra GD"/>
                <w:sz w:val="23"/>
                <w:szCs w:val="23"/>
              </w:rPr>
              <w:t>a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BD430F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al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dan</w:t>
            </w:r>
          </w:p>
          <w:p w14:paraId="47C24CD9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 b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hari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0AF5BB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81B2B1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c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. tah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B10D24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M/WC Umum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5051D394" w14:textId="77777777" w:rsidR="00016F8E" w:rsidRDefault="00A83C7C">
            <w:pPr>
              <w:ind w:left="102" w:right="64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arkir</w:t>
            </w:r>
            <w:r>
              <w:rPr>
                <w:rFonts w:ascii="Maiandra GD" w:eastAsia="Maiandra GD" w:hAnsi="Maiandra GD" w:cs="Maiandra GD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Mus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olla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Tempat Makan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Toko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6E2EA2C3" w14:textId="77777777" w:rsidR="00016F8E" w:rsidRDefault="00A83C7C">
            <w:pPr>
              <w:spacing w:before="1"/>
              <w:ind w:left="102" w:right="1075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Sou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v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ada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 kampung/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desa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eber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ihan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eamanan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/desa</w:t>
            </w:r>
          </w:p>
          <w:p w14:paraId="0E27166B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Tempat 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</w:p>
          <w:p w14:paraId="0C93B8DA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273C98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Divi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4C4BF0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okal, re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io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al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0A234A" w14:textId="77777777" w:rsidR="00016F8E" w:rsidRDefault="00016F8E">
            <w:pPr>
              <w:spacing w:before="3" w:line="120" w:lineRule="exact"/>
              <w:rPr>
                <w:sz w:val="13"/>
                <w:szCs w:val="13"/>
              </w:rPr>
            </w:pPr>
          </w:p>
          <w:p w14:paraId="1FF86CFB" w14:textId="77777777" w:rsidR="00016F8E" w:rsidRDefault="00417780">
            <w:pPr>
              <w:ind w:left="113"/>
            </w:pPr>
            <w:r>
              <w:pict w14:anchorId="409E7BD5">
                <v:shape id="_x0000_i1036" type="#_x0000_t75" style="width:184.7pt;height:151.5pt">
                  <v:imagedata r:id="rId20" o:title=""/>
                </v:shape>
              </w:pict>
            </w:r>
          </w:p>
          <w:p w14:paraId="18799B46" w14:textId="77777777" w:rsidR="00016F8E" w:rsidRDefault="00016F8E">
            <w:pPr>
              <w:spacing w:line="200" w:lineRule="exact"/>
            </w:pPr>
          </w:p>
          <w:p w14:paraId="0C46957D" w14:textId="77777777" w:rsidR="00016F8E" w:rsidRDefault="00016F8E">
            <w:pPr>
              <w:spacing w:line="200" w:lineRule="exact"/>
            </w:pPr>
          </w:p>
          <w:p w14:paraId="0AE193B6" w14:textId="77777777" w:rsidR="00016F8E" w:rsidRDefault="00016F8E">
            <w:pPr>
              <w:spacing w:line="200" w:lineRule="exact"/>
            </w:pPr>
          </w:p>
          <w:p w14:paraId="0AEC628B" w14:textId="77777777" w:rsidR="00016F8E" w:rsidRDefault="00016F8E">
            <w:pPr>
              <w:spacing w:before="9" w:line="260" w:lineRule="exact"/>
              <w:rPr>
                <w:sz w:val="26"/>
                <w:szCs w:val="26"/>
              </w:rPr>
            </w:pPr>
          </w:p>
        </w:tc>
      </w:tr>
      <w:tr w:rsidR="00016F8E" w14:paraId="34C11B36" w14:textId="77777777">
        <w:trPr>
          <w:trHeight w:hRule="exact" w:val="288"/>
        </w:trPr>
        <w:tc>
          <w:tcPr>
            <w:tcW w:w="320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9BE8F"/>
          </w:tcPr>
          <w:p w14:paraId="294B5D60" w14:textId="77777777" w:rsidR="00016F8E" w:rsidRDefault="00A83C7C">
            <w:pPr>
              <w:spacing w:line="26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 T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J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UN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9BE8F"/>
          </w:tcPr>
          <w:p w14:paraId="4B4A03D7" w14:textId="77777777" w:rsidR="00016F8E" w:rsidRDefault="00016F8E"/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9BE8F"/>
          </w:tcPr>
          <w:p w14:paraId="71823262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9BE8F"/>
          </w:tcPr>
          <w:p w14:paraId="2AD3CD4B" w14:textId="77777777" w:rsidR="00016F8E" w:rsidRDefault="00016F8E"/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9BE8F"/>
          </w:tcPr>
          <w:p w14:paraId="1A777B1C" w14:textId="77777777" w:rsidR="00016F8E" w:rsidRDefault="00016F8E"/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9BE8F"/>
          </w:tcPr>
          <w:p w14:paraId="74BA91DF" w14:textId="77777777" w:rsidR="00016F8E" w:rsidRDefault="00016F8E"/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9BE8F"/>
          </w:tcPr>
          <w:p w14:paraId="347B1AC3" w14:textId="77777777" w:rsidR="00016F8E" w:rsidRDefault="00016F8E"/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9BE8F"/>
          </w:tcPr>
          <w:p w14:paraId="71BE8354" w14:textId="77777777" w:rsidR="00016F8E" w:rsidRDefault="00016F8E"/>
        </w:tc>
      </w:tr>
      <w:tr w:rsidR="00016F8E" w14:paraId="0E6C76F6" w14:textId="77777777">
        <w:trPr>
          <w:trHeight w:hRule="exact" w:val="4331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3DBD75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14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9A1F5A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2"/>
                <w:szCs w:val="22"/>
              </w:rPr>
            </w:pPr>
            <w:r>
              <w:rPr>
                <w:rFonts w:ascii="Maiandra GD" w:eastAsia="Maiandra GD" w:hAnsi="Maiandra GD" w:cs="Maiandra GD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i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r T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e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r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j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 xml:space="preserve">un 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M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at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e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i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B17E42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459D84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B8AE3D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anitu</w:t>
            </w:r>
          </w:p>
          <w:p w14:paraId="6E013977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Selatan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068C3B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M/WC Umum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563E92F7" w14:textId="77777777" w:rsidR="00016F8E" w:rsidRDefault="00A83C7C">
            <w:pPr>
              <w:ind w:left="102" w:right="64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arkir</w:t>
            </w:r>
            <w:r>
              <w:rPr>
                <w:rFonts w:ascii="Maiandra GD" w:eastAsia="Maiandra GD" w:hAnsi="Maiandra GD" w:cs="Maiandra GD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Mus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olla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Tempat Makan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Toko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3998FE46" w14:textId="77777777" w:rsidR="00016F8E" w:rsidRDefault="00A83C7C">
            <w:pPr>
              <w:ind w:left="102" w:right="1075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Sou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v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ada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 kampung/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desa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eber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ihan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eamanan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/desa</w:t>
            </w:r>
          </w:p>
          <w:p w14:paraId="3D5F9687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Tempat 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</w:p>
          <w:p w14:paraId="171E7D61" w14:textId="77777777" w:rsidR="00016F8E" w:rsidRDefault="00A83C7C">
            <w:pPr>
              <w:spacing w:before="1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BCBEE5" w14:textId="77777777" w:rsidR="00016F8E" w:rsidRDefault="00A83C7C">
            <w:pPr>
              <w:ind w:left="102" w:right="287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rj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n, te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m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pat pe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mandian mas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y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arakat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F403B2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okal, Reg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onal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3EBFD3" w14:textId="77777777" w:rsidR="00016F8E" w:rsidRDefault="00417780">
            <w:pPr>
              <w:spacing w:before="78"/>
              <w:ind w:left="88"/>
            </w:pPr>
            <w:r>
              <w:pict w14:anchorId="1B0170D9">
                <v:shape id="_x0000_i1037" type="#_x0000_t75" style="width:192.85pt;height:144.65pt">
                  <v:imagedata r:id="rId21" o:title=""/>
                </v:shape>
              </w:pict>
            </w:r>
          </w:p>
          <w:p w14:paraId="5C51B461" w14:textId="77777777" w:rsidR="00016F8E" w:rsidRDefault="00016F8E">
            <w:pPr>
              <w:spacing w:before="7" w:line="120" w:lineRule="exact"/>
              <w:rPr>
                <w:sz w:val="13"/>
                <w:szCs w:val="13"/>
              </w:rPr>
            </w:pPr>
          </w:p>
          <w:p w14:paraId="4581C5F4" w14:textId="77777777" w:rsidR="00016F8E" w:rsidRDefault="00016F8E">
            <w:pPr>
              <w:spacing w:line="200" w:lineRule="exact"/>
            </w:pPr>
          </w:p>
          <w:p w14:paraId="1E93FDE1" w14:textId="77777777" w:rsidR="00016F8E" w:rsidRDefault="00016F8E">
            <w:pPr>
              <w:spacing w:line="200" w:lineRule="exact"/>
            </w:pPr>
          </w:p>
          <w:p w14:paraId="2E7F6B38" w14:textId="77777777" w:rsidR="00016F8E" w:rsidRDefault="00016F8E">
            <w:pPr>
              <w:spacing w:line="200" w:lineRule="exact"/>
            </w:pPr>
          </w:p>
          <w:p w14:paraId="69410BF2" w14:textId="77777777" w:rsidR="00016F8E" w:rsidRDefault="00016F8E">
            <w:pPr>
              <w:spacing w:line="200" w:lineRule="exact"/>
            </w:pPr>
          </w:p>
          <w:p w14:paraId="7F74437D" w14:textId="77777777" w:rsidR="00016F8E" w:rsidRDefault="00016F8E">
            <w:pPr>
              <w:spacing w:line="200" w:lineRule="exact"/>
            </w:pPr>
          </w:p>
          <w:p w14:paraId="2A4E06ED" w14:textId="77777777" w:rsidR="00016F8E" w:rsidRDefault="00016F8E">
            <w:pPr>
              <w:spacing w:line="200" w:lineRule="exact"/>
            </w:pPr>
          </w:p>
        </w:tc>
      </w:tr>
      <w:tr w:rsidR="00016F8E" w14:paraId="1B6697D5" w14:textId="77777777">
        <w:trPr>
          <w:trHeight w:hRule="exact" w:val="3464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1C6C11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15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6ACAED" w14:textId="77777777" w:rsidR="00016F8E" w:rsidRDefault="00A83C7C">
            <w:pPr>
              <w:spacing w:line="260" w:lineRule="exact"/>
              <w:ind w:left="102"/>
              <w:rPr>
                <w:rFonts w:ascii="Maiandra GD" w:eastAsia="Maiandra GD" w:hAnsi="Maiandra GD" w:cs="Maiandra GD"/>
                <w:sz w:val="22"/>
                <w:szCs w:val="22"/>
              </w:rPr>
            </w:pPr>
            <w:r>
              <w:rPr>
                <w:rFonts w:ascii="Maiandra GD" w:eastAsia="Maiandra GD" w:hAnsi="Maiandra GD" w:cs="Maiandra GD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i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r T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e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r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j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un Elong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F7BE96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576E30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2AFE48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anitu</w:t>
            </w:r>
          </w:p>
          <w:p w14:paraId="1E69D7A4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Selatan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826CFE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M/WC Umum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6F9C31E0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arkir</w:t>
            </w:r>
            <w:r>
              <w:rPr>
                <w:rFonts w:ascii="Maiandra GD" w:eastAsia="Maiandra GD" w:hAnsi="Maiandra GD" w:cs="Maiandra GD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</w:t>
            </w:r>
          </w:p>
          <w:p w14:paraId="563243E7" w14:textId="77777777" w:rsidR="00016F8E" w:rsidRDefault="00A83C7C">
            <w:pPr>
              <w:ind w:left="102" w:right="64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Mus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olla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Tempat Makan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Toko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6163D38D" w14:textId="77777777" w:rsidR="00016F8E" w:rsidRDefault="00A83C7C">
            <w:pPr>
              <w:ind w:left="102" w:right="1075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Sou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v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ada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 kampung/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desa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eber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ihan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eamanan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/desa</w:t>
            </w:r>
          </w:p>
          <w:p w14:paraId="4DB7B1DF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Tempat 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</w:p>
          <w:p w14:paraId="1B2F9633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A1E25F" w14:textId="77777777" w:rsidR="00016F8E" w:rsidRDefault="00A83C7C">
            <w:pPr>
              <w:spacing w:line="280" w:lineRule="exact"/>
              <w:ind w:left="102" w:right="485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rj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n, te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m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pat</w:t>
            </w:r>
          </w:p>
          <w:p w14:paraId="5C7600B2" w14:textId="77777777" w:rsidR="00016F8E" w:rsidRDefault="00A83C7C">
            <w:pPr>
              <w:spacing w:line="280" w:lineRule="exact"/>
              <w:ind w:left="102" w:right="287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pe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mandian mas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y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arakat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05909F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okal, Reg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onal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89E314" w14:textId="77777777" w:rsidR="00016F8E" w:rsidRDefault="00417780">
            <w:pPr>
              <w:spacing w:before="98"/>
              <w:ind w:left="138"/>
            </w:pPr>
            <w:r>
              <w:pict w14:anchorId="2152FFD6">
                <v:shape id="_x0000_i1038" type="#_x0000_t75" style="width:189.1pt;height:146.5pt">
                  <v:imagedata r:id="rId22" o:title=""/>
                </v:shape>
              </w:pict>
            </w:r>
          </w:p>
          <w:p w14:paraId="5AD93C66" w14:textId="77777777" w:rsidR="00016F8E" w:rsidRDefault="00016F8E">
            <w:pPr>
              <w:spacing w:line="200" w:lineRule="exact"/>
            </w:pPr>
          </w:p>
          <w:p w14:paraId="5AEEEF7E" w14:textId="77777777" w:rsidR="00016F8E" w:rsidRDefault="00016F8E">
            <w:pPr>
              <w:spacing w:before="5" w:line="220" w:lineRule="exact"/>
              <w:rPr>
                <w:sz w:val="22"/>
                <w:szCs w:val="22"/>
              </w:rPr>
            </w:pPr>
          </w:p>
        </w:tc>
      </w:tr>
    </w:tbl>
    <w:p w14:paraId="49DB7ECD" w14:textId="77777777" w:rsidR="00016F8E" w:rsidRDefault="00016F8E">
      <w:pPr>
        <w:sectPr w:rsidR="00016F8E">
          <w:pgSz w:w="23820" w:h="16840" w:orient="landscape"/>
          <w:pgMar w:top="1600" w:right="940" w:bottom="280" w:left="1220" w:header="812" w:footer="804" w:gutter="0"/>
          <w:cols w:space="720"/>
        </w:sectPr>
      </w:pPr>
    </w:p>
    <w:p w14:paraId="049C4FB3" w14:textId="77777777" w:rsidR="00016F8E" w:rsidRDefault="00016F8E">
      <w:pPr>
        <w:spacing w:line="200" w:lineRule="exact"/>
      </w:pPr>
    </w:p>
    <w:p w14:paraId="7BAA359A" w14:textId="77777777" w:rsidR="00016F8E" w:rsidRDefault="00016F8E">
      <w:pPr>
        <w:spacing w:line="200" w:lineRule="exact"/>
      </w:pPr>
    </w:p>
    <w:p w14:paraId="4BD76242" w14:textId="77777777" w:rsidR="00016F8E" w:rsidRDefault="00016F8E">
      <w:pPr>
        <w:spacing w:line="200" w:lineRule="exact"/>
      </w:pPr>
    </w:p>
    <w:p w14:paraId="20E16DFF" w14:textId="77777777" w:rsidR="00016F8E" w:rsidRDefault="00016F8E">
      <w:pPr>
        <w:spacing w:before="7" w:line="200" w:lineRule="exact"/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2"/>
        <w:gridCol w:w="2652"/>
        <w:gridCol w:w="2263"/>
        <w:gridCol w:w="1642"/>
        <w:gridCol w:w="1673"/>
        <w:gridCol w:w="3807"/>
        <w:gridCol w:w="1699"/>
        <w:gridCol w:w="2405"/>
        <w:gridCol w:w="4748"/>
      </w:tblGrid>
      <w:tr w:rsidR="00016F8E" w14:paraId="61915643" w14:textId="77777777">
        <w:trPr>
          <w:trHeight w:hRule="exact" w:val="586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459852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No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F13C9C" w14:textId="77777777" w:rsidR="00016F8E" w:rsidRDefault="00A83C7C">
            <w:pPr>
              <w:spacing w:line="280" w:lineRule="exact"/>
              <w:ind w:left="227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Nama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y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AEF6B5" w14:textId="77777777" w:rsidR="00016F8E" w:rsidRDefault="00A83C7C">
            <w:pPr>
              <w:spacing w:line="280" w:lineRule="exact"/>
              <w:ind w:left="138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J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is O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j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3B338D" w14:textId="77777777" w:rsidR="00016F8E" w:rsidRDefault="00A83C7C">
            <w:pPr>
              <w:spacing w:line="280" w:lineRule="exact"/>
              <w:ind w:left="203" w:right="206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el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raha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</w:t>
            </w:r>
          </w:p>
          <w:p w14:paraId="45359219" w14:textId="77777777" w:rsidR="00016F8E" w:rsidRDefault="00A83C7C">
            <w:pPr>
              <w:ind w:left="530" w:right="530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Desa</w:t>
            </w:r>
          </w:p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3295CF" w14:textId="77777777" w:rsidR="00016F8E" w:rsidRDefault="00A83C7C">
            <w:pPr>
              <w:spacing w:line="280" w:lineRule="exact"/>
              <w:ind w:left="256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c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amatan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AA000A" w14:textId="77777777" w:rsidR="00016F8E" w:rsidRDefault="00A83C7C">
            <w:pPr>
              <w:spacing w:line="280" w:lineRule="exact"/>
              <w:ind w:left="786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Sarana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dan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rasarana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D0514E" w14:textId="77777777" w:rsidR="00016F8E" w:rsidRDefault="00A83C7C">
            <w:pPr>
              <w:spacing w:line="280" w:lineRule="exact"/>
              <w:ind w:left="235" w:right="235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Daya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</w:p>
          <w:p w14:paraId="7CCBF6B9" w14:textId="77777777" w:rsidR="00016F8E" w:rsidRDefault="00A83C7C">
            <w:pPr>
              <w:ind w:left="455" w:right="451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C50BCC" w14:textId="77777777" w:rsidR="00016F8E" w:rsidRDefault="00A83C7C">
            <w:pPr>
              <w:spacing w:line="280" w:lineRule="exact"/>
              <w:ind w:left="340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ema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aran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625CDD" w14:textId="77777777" w:rsidR="00016F8E" w:rsidRDefault="00A83C7C">
            <w:pPr>
              <w:spacing w:line="280" w:lineRule="exact"/>
              <w:ind w:left="1380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F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oto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</w:t>
            </w:r>
          </w:p>
        </w:tc>
      </w:tr>
      <w:tr w:rsidR="00016F8E" w14:paraId="495F0188" w14:textId="77777777">
        <w:trPr>
          <w:trHeight w:hRule="exact" w:val="3461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A72939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16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E54439" w14:textId="77777777" w:rsidR="00016F8E" w:rsidRDefault="00A83C7C">
            <w:pPr>
              <w:spacing w:line="260" w:lineRule="exact"/>
              <w:ind w:left="102"/>
              <w:rPr>
                <w:rFonts w:ascii="Maiandra GD" w:eastAsia="Maiandra GD" w:hAnsi="Maiandra GD" w:cs="Maiandra GD"/>
                <w:sz w:val="22"/>
                <w:szCs w:val="22"/>
              </w:rPr>
            </w:pPr>
            <w:r>
              <w:rPr>
                <w:rFonts w:ascii="Maiandra GD" w:eastAsia="Maiandra GD" w:hAnsi="Maiandra GD" w:cs="Maiandra GD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i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r T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e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r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j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un N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he</w:t>
            </w:r>
            <w:r>
              <w:rPr>
                <w:rFonts w:ascii="Maiandra GD" w:eastAsia="Maiandra GD" w:hAnsi="Maiandra GD" w:cs="Maiandra GD"/>
                <w:spacing w:val="-2"/>
                <w:sz w:val="22"/>
                <w:szCs w:val="22"/>
              </w:rPr>
              <w:t>p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ese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773AB6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1449A3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59ACE2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anitu</w:t>
            </w:r>
          </w:p>
          <w:p w14:paraId="554A3C8E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Selatan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02075A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M/WC Umum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14E0D387" w14:textId="77777777" w:rsidR="00016F8E" w:rsidRDefault="00A83C7C">
            <w:pPr>
              <w:ind w:left="102" w:right="64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arkir</w:t>
            </w:r>
            <w:r>
              <w:rPr>
                <w:rFonts w:ascii="Maiandra GD" w:eastAsia="Maiandra GD" w:hAnsi="Maiandra GD" w:cs="Maiandra GD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Mus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olla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Tempat Makan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Toko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101F8EA1" w14:textId="77777777" w:rsidR="00016F8E" w:rsidRDefault="00A83C7C">
            <w:pPr>
              <w:spacing w:before="1"/>
              <w:ind w:left="102" w:right="1075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Sou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v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ada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 kampung/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desa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eber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ihan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eamanan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/desa</w:t>
            </w:r>
          </w:p>
          <w:p w14:paraId="25AF6CE3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Tempat 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</w:p>
          <w:p w14:paraId="55F1155C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CD3C8C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rj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n,</w:t>
            </w:r>
          </w:p>
          <w:p w14:paraId="08987D56" w14:textId="77777777" w:rsidR="00016F8E" w:rsidRDefault="00A83C7C">
            <w:pPr>
              <w:spacing w:before="1"/>
              <w:ind w:left="102" w:right="287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m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pat pe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mandian mas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y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arakat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0D01BD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okal, Reg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onal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08A406" w14:textId="77777777" w:rsidR="00016F8E" w:rsidRDefault="00417780">
            <w:pPr>
              <w:spacing w:before="86"/>
              <w:ind w:left="438"/>
            </w:pPr>
            <w:r>
              <w:pict w14:anchorId="082D87C4">
                <v:shape id="_x0000_i1039" type="#_x0000_t75" style="width:187.85pt;height:126.45pt">
                  <v:imagedata r:id="rId23" o:title=""/>
                </v:shape>
              </w:pict>
            </w:r>
          </w:p>
          <w:p w14:paraId="01895765" w14:textId="77777777" w:rsidR="00016F8E" w:rsidRDefault="00016F8E">
            <w:pPr>
              <w:spacing w:line="200" w:lineRule="exact"/>
            </w:pPr>
          </w:p>
          <w:p w14:paraId="0CEA6FAC" w14:textId="77777777" w:rsidR="00016F8E" w:rsidRDefault="00016F8E">
            <w:pPr>
              <w:spacing w:line="200" w:lineRule="exact"/>
            </w:pPr>
          </w:p>
          <w:p w14:paraId="18CAD2E2" w14:textId="77777777" w:rsidR="00016F8E" w:rsidRDefault="00016F8E">
            <w:pPr>
              <w:spacing w:line="200" w:lineRule="exact"/>
            </w:pPr>
          </w:p>
          <w:p w14:paraId="3808EC53" w14:textId="77777777" w:rsidR="00016F8E" w:rsidRDefault="00016F8E">
            <w:pPr>
              <w:spacing w:before="12" w:line="220" w:lineRule="exact"/>
              <w:rPr>
                <w:sz w:val="22"/>
                <w:szCs w:val="22"/>
              </w:rPr>
            </w:pPr>
          </w:p>
        </w:tc>
      </w:tr>
      <w:tr w:rsidR="00016F8E" w14:paraId="4DE1382E" w14:textId="77777777">
        <w:trPr>
          <w:trHeight w:hRule="exact" w:val="3970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CAAA9A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17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FFBADF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Tel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Manalu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B0F08E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092E83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4A1089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kan</w:t>
            </w:r>
          </w:p>
          <w:p w14:paraId="50693368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Selatan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E5FC3D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M/WC Umum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080A99BD" w14:textId="77777777" w:rsidR="00016F8E" w:rsidRDefault="00A83C7C">
            <w:pPr>
              <w:ind w:left="102" w:right="64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arkir</w:t>
            </w:r>
            <w:r>
              <w:rPr>
                <w:rFonts w:ascii="Maiandra GD" w:eastAsia="Maiandra GD" w:hAnsi="Maiandra GD" w:cs="Maiandra GD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Mus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olla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Tempat Makan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Toko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19B89897" w14:textId="77777777" w:rsidR="00016F8E" w:rsidRDefault="00A83C7C">
            <w:pPr>
              <w:ind w:left="102" w:right="1075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Sou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v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ada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 kampung/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desa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eber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ihan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eamanan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/desa</w:t>
            </w:r>
          </w:p>
          <w:p w14:paraId="59C2A3C8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Tempat 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</w:p>
          <w:p w14:paraId="1B122213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B1F464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awasan</w:t>
            </w:r>
          </w:p>
          <w:p w14:paraId="42F970BA" w14:textId="77777777" w:rsidR="00016F8E" w:rsidRDefault="00A83C7C">
            <w:pPr>
              <w:ind w:left="102" w:right="480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 air, ek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tem h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tan man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rove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666596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okal, Reg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onal,</w:t>
            </w:r>
          </w:p>
          <w:p w14:paraId="51541969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nati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o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nal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5FBCF8" w14:textId="77777777" w:rsidR="00016F8E" w:rsidRDefault="00016F8E"/>
        </w:tc>
      </w:tr>
      <w:tr w:rsidR="00016F8E" w14:paraId="25AAF423" w14:textId="77777777">
        <w:trPr>
          <w:trHeight w:hRule="exact" w:val="3464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351E7E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18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DFA330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antai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Ria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olon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an</w:t>
            </w:r>
          </w:p>
          <w:p w14:paraId="628432FD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Beha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A509DA" w14:textId="77777777" w:rsidR="00016F8E" w:rsidRDefault="00A83C7C">
            <w:pPr>
              <w:spacing w:line="280" w:lineRule="exact"/>
              <w:ind w:left="102" w:right="323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 dan w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 b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atan /</w:t>
            </w:r>
          </w:p>
          <w:p w14:paraId="4A779FED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Rek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easi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3F159F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olon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an</w:t>
            </w:r>
          </w:p>
          <w:p w14:paraId="112D5C64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Beha</w:t>
            </w:r>
          </w:p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3E23D3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rat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F111AC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M/WC Umum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713FB9EA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arkir</w:t>
            </w:r>
            <w:r>
              <w:rPr>
                <w:rFonts w:ascii="Maiandra GD" w:eastAsia="Maiandra GD" w:hAnsi="Maiandra GD" w:cs="Maiandra GD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</w:t>
            </w:r>
          </w:p>
          <w:p w14:paraId="34CC3C52" w14:textId="77777777" w:rsidR="00016F8E" w:rsidRDefault="00A83C7C">
            <w:pPr>
              <w:ind w:left="102" w:right="1278"/>
              <w:jc w:val="both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Mus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olla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Tempat Makan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Toko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1A32E870" w14:textId="77777777" w:rsidR="00016F8E" w:rsidRDefault="00A83C7C">
            <w:pPr>
              <w:ind w:left="102" w:right="1075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Sou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v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ada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 kampung/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desa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eber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ihan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eamanan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/desa</w:t>
            </w:r>
          </w:p>
          <w:p w14:paraId="2E0BD194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Tempat 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</w:p>
          <w:p w14:paraId="1673D9C8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769E47" w14:textId="77777777" w:rsidR="00016F8E" w:rsidRDefault="00A83C7C">
            <w:pPr>
              <w:spacing w:line="280" w:lineRule="exact"/>
              <w:ind w:left="102" w:right="94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awasan w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 panta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,</w:t>
            </w:r>
          </w:p>
          <w:p w14:paraId="62A2F4B7" w14:textId="77777777" w:rsidR="00016F8E" w:rsidRDefault="00A83C7C">
            <w:pPr>
              <w:spacing w:line="280" w:lineRule="exact"/>
              <w:ind w:left="102" w:right="165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 kolam pe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mandian air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tawar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92F21D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okal, Reg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onal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5F1003" w14:textId="77777777" w:rsidR="00016F8E" w:rsidRDefault="00016F8E">
            <w:pPr>
              <w:spacing w:before="5" w:line="120" w:lineRule="exact"/>
              <w:rPr>
                <w:sz w:val="13"/>
                <w:szCs w:val="13"/>
              </w:rPr>
            </w:pPr>
          </w:p>
          <w:p w14:paraId="19F615E3" w14:textId="77777777" w:rsidR="00016F8E" w:rsidRDefault="00417780">
            <w:pPr>
              <w:ind w:left="431"/>
            </w:pPr>
            <w:r>
              <w:pict w14:anchorId="55BE2792">
                <v:shape id="_x0000_i1040" type="#_x0000_t75" style="width:196.6pt;height:128.95pt">
                  <v:imagedata r:id="rId24" o:title=""/>
                </v:shape>
              </w:pict>
            </w:r>
          </w:p>
          <w:p w14:paraId="10B2744B" w14:textId="77777777" w:rsidR="00016F8E" w:rsidRDefault="00016F8E">
            <w:pPr>
              <w:spacing w:before="9" w:line="120" w:lineRule="exact"/>
              <w:rPr>
                <w:sz w:val="13"/>
                <w:szCs w:val="13"/>
              </w:rPr>
            </w:pPr>
          </w:p>
          <w:p w14:paraId="29241805" w14:textId="77777777" w:rsidR="00016F8E" w:rsidRDefault="00016F8E">
            <w:pPr>
              <w:spacing w:line="200" w:lineRule="exact"/>
            </w:pPr>
          </w:p>
          <w:p w14:paraId="68BA4930" w14:textId="77777777" w:rsidR="00016F8E" w:rsidRDefault="00016F8E">
            <w:pPr>
              <w:spacing w:line="200" w:lineRule="exact"/>
            </w:pPr>
          </w:p>
          <w:p w14:paraId="4D969A51" w14:textId="77777777" w:rsidR="00016F8E" w:rsidRDefault="00016F8E">
            <w:pPr>
              <w:spacing w:line="200" w:lineRule="exact"/>
            </w:pPr>
          </w:p>
        </w:tc>
      </w:tr>
    </w:tbl>
    <w:p w14:paraId="2A64ACF8" w14:textId="77777777" w:rsidR="00016F8E" w:rsidRDefault="00016F8E">
      <w:pPr>
        <w:sectPr w:rsidR="00016F8E">
          <w:pgSz w:w="23820" w:h="16840" w:orient="landscape"/>
          <w:pgMar w:top="1600" w:right="940" w:bottom="280" w:left="1220" w:header="812" w:footer="804" w:gutter="0"/>
          <w:cols w:space="720"/>
        </w:sectPr>
      </w:pPr>
    </w:p>
    <w:p w14:paraId="734C8028" w14:textId="77777777" w:rsidR="00016F8E" w:rsidRDefault="00016F8E">
      <w:pPr>
        <w:spacing w:line="200" w:lineRule="exact"/>
      </w:pPr>
    </w:p>
    <w:p w14:paraId="58DD651B" w14:textId="77777777" w:rsidR="00016F8E" w:rsidRDefault="00016F8E">
      <w:pPr>
        <w:spacing w:line="200" w:lineRule="exact"/>
      </w:pPr>
    </w:p>
    <w:p w14:paraId="407CB046" w14:textId="77777777" w:rsidR="00016F8E" w:rsidRDefault="00016F8E">
      <w:pPr>
        <w:spacing w:line="200" w:lineRule="exact"/>
      </w:pPr>
    </w:p>
    <w:p w14:paraId="0A8343C0" w14:textId="77777777" w:rsidR="00016F8E" w:rsidRDefault="00016F8E">
      <w:pPr>
        <w:spacing w:before="7" w:line="200" w:lineRule="exact"/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2"/>
        <w:gridCol w:w="2652"/>
        <w:gridCol w:w="2263"/>
        <w:gridCol w:w="1642"/>
        <w:gridCol w:w="1673"/>
        <w:gridCol w:w="3807"/>
        <w:gridCol w:w="1699"/>
        <w:gridCol w:w="2405"/>
        <w:gridCol w:w="4748"/>
      </w:tblGrid>
      <w:tr w:rsidR="00016F8E" w14:paraId="469EAC3C" w14:textId="77777777">
        <w:trPr>
          <w:trHeight w:hRule="exact" w:val="586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CAD9D0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No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130230" w14:textId="77777777" w:rsidR="00016F8E" w:rsidRDefault="00A83C7C">
            <w:pPr>
              <w:spacing w:line="280" w:lineRule="exact"/>
              <w:ind w:left="227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Nama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y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47CE6A" w14:textId="77777777" w:rsidR="00016F8E" w:rsidRDefault="00A83C7C">
            <w:pPr>
              <w:spacing w:line="280" w:lineRule="exact"/>
              <w:ind w:left="138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J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is O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j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C6B6B0" w14:textId="77777777" w:rsidR="00016F8E" w:rsidRDefault="00A83C7C">
            <w:pPr>
              <w:spacing w:line="280" w:lineRule="exact"/>
              <w:ind w:left="203" w:right="206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el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raha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</w:t>
            </w:r>
          </w:p>
          <w:p w14:paraId="2C5B5348" w14:textId="77777777" w:rsidR="00016F8E" w:rsidRDefault="00A83C7C">
            <w:pPr>
              <w:ind w:left="530" w:right="530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Desa</w:t>
            </w:r>
          </w:p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96C6B9" w14:textId="77777777" w:rsidR="00016F8E" w:rsidRDefault="00A83C7C">
            <w:pPr>
              <w:spacing w:line="280" w:lineRule="exact"/>
              <w:ind w:left="256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c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amatan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5291AF" w14:textId="77777777" w:rsidR="00016F8E" w:rsidRDefault="00A83C7C">
            <w:pPr>
              <w:spacing w:line="280" w:lineRule="exact"/>
              <w:ind w:left="786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Sarana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dan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rasarana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AB9E51" w14:textId="77777777" w:rsidR="00016F8E" w:rsidRDefault="00A83C7C">
            <w:pPr>
              <w:spacing w:line="280" w:lineRule="exact"/>
              <w:ind w:left="235" w:right="235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Daya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</w:p>
          <w:p w14:paraId="0DE58F07" w14:textId="77777777" w:rsidR="00016F8E" w:rsidRDefault="00A83C7C">
            <w:pPr>
              <w:ind w:left="455" w:right="451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ACADED" w14:textId="77777777" w:rsidR="00016F8E" w:rsidRDefault="00A83C7C">
            <w:pPr>
              <w:spacing w:line="280" w:lineRule="exact"/>
              <w:ind w:left="340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ema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aran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992149" w14:textId="77777777" w:rsidR="00016F8E" w:rsidRDefault="00A83C7C">
            <w:pPr>
              <w:spacing w:line="280" w:lineRule="exact"/>
              <w:ind w:left="1380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F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oto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</w:t>
            </w:r>
          </w:p>
        </w:tc>
      </w:tr>
      <w:tr w:rsidR="00016F8E" w14:paraId="227EB0CA" w14:textId="77777777">
        <w:trPr>
          <w:trHeight w:hRule="exact" w:val="4037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4254E9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19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C043B1" w14:textId="77777777" w:rsidR="00016F8E" w:rsidRDefault="00A83C7C">
            <w:pPr>
              <w:spacing w:line="260" w:lineRule="exact"/>
              <w:ind w:left="102"/>
              <w:rPr>
                <w:rFonts w:ascii="Maiandra GD" w:eastAsia="Maiandra GD" w:hAnsi="Maiandra GD" w:cs="Maiandra GD"/>
                <w:sz w:val="22"/>
                <w:szCs w:val="22"/>
              </w:rPr>
            </w:pPr>
            <w:r>
              <w:rPr>
                <w:rFonts w:ascii="Maiandra GD" w:eastAsia="Maiandra GD" w:hAnsi="Maiandra GD" w:cs="Maiandra GD"/>
                <w:sz w:val="22"/>
                <w:szCs w:val="22"/>
              </w:rPr>
              <w:t xml:space="preserve">Pantai </w:t>
            </w:r>
            <w:r>
              <w:rPr>
                <w:rFonts w:ascii="Maiandra GD" w:eastAsia="Maiandra GD" w:hAnsi="Maiandra GD" w:cs="Maiandra GD"/>
                <w:spacing w:val="-2"/>
                <w:sz w:val="22"/>
                <w:szCs w:val="22"/>
              </w:rPr>
              <w:t>p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s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 xml:space="preserve">ir 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p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u</w:t>
            </w:r>
            <w:r>
              <w:rPr>
                <w:rFonts w:ascii="Maiandra GD" w:eastAsia="Maiandra GD" w:hAnsi="Maiandra GD" w:cs="Maiandra GD"/>
                <w:spacing w:val="-2"/>
                <w:sz w:val="22"/>
                <w:szCs w:val="22"/>
              </w:rPr>
              <w:t>t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ih</w:t>
            </w:r>
          </w:p>
          <w:p w14:paraId="39F196FF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2"/>
                <w:szCs w:val="22"/>
              </w:rPr>
            </w:pP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p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n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n</w:t>
            </w:r>
            <w:r>
              <w:rPr>
                <w:rFonts w:ascii="Maiandra GD" w:eastAsia="Maiandra GD" w:hAnsi="Maiandra GD" w:cs="Maiandra GD"/>
                <w:spacing w:val="-3"/>
                <w:sz w:val="22"/>
                <w:szCs w:val="22"/>
              </w:rPr>
              <w:t>u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l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eng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3A893C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al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m/</w:t>
            </w:r>
          </w:p>
          <w:p w14:paraId="54AF790B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re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rea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C38850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Desa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ang</w:t>
            </w:r>
          </w:p>
          <w:p w14:paraId="6A5165C9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ru</w:t>
            </w:r>
          </w:p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BAD278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kan</w:t>
            </w:r>
          </w:p>
          <w:p w14:paraId="4D292880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Tengah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038759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M/WC Umum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056C3ACD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arkir</w:t>
            </w:r>
            <w:r>
              <w:rPr>
                <w:rFonts w:ascii="Maiandra GD" w:eastAsia="Maiandra GD" w:hAnsi="Maiandra GD" w:cs="Maiandra GD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</w:t>
            </w:r>
          </w:p>
          <w:p w14:paraId="2418794E" w14:textId="77777777" w:rsidR="00016F8E" w:rsidRDefault="00A83C7C">
            <w:pPr>
              <w:spacing w:before="1"/>
              <w:ind w:left="102" w:right="1278"/>
              <w:jc w:val="both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Mus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olla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Tempat Makan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Toko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59F26CF7" w14:textId="77777777" w:rsidR="00016F8E" w:rsidRDefault="00A83C7C">
            <w:pPr>
              <w:spacing w:before="1"/>
              <w:ind w:left="102" w:right="1075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Sou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v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ada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 kampung/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desa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eber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ihan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eamanan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/desa</w:t>
            </w:r>
          </w:p>
          <w:p w14:paraId="444B3272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Tempat 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</w:p>
          <w:p w14:paraId="13DB1CC7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EBBE35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puti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,</w:t>
            </w:r>
          </w:p>
          <w:p w14:paraId="09ECCEC6" w14:textId="77777777" w:rsidR="00016F8E" w:rsidRDefault="00A83C7C">
            <w:pPr>
              <w:ind w:left="102" w:right="16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area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, w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 pantai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C53B66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okal,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Reg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onal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849E1C" w14:textId="77777777" w:rsidR="00016F8E" w:rsidRDefault="00417780">
            <w:pPr>
              <w:spacing w:before="79"/>
              <w:ind w:left="192"/>
            </w:pPr>
            <w:r>
              <w:pict w14:anchorId="7B00DCCF">
                <v:shape id="_x0000_i1041" type="#_x0000_t75" style="width:217.9pt;height:146.5pt">
                  <v:imagedata r:id="rId25" o:title=""/>
                </v:shape>
              </w:pict>
            </w:r>
          </w:p>
          <w:p w14:paraId="1BB25AC9" w14:textId="77777777" w:rsidR="00016F8E" w:rsidRDefault="00016F8E">
            <w:pPr>
              <w:spacing w:line="200" w:lineRule="exact"/>
            </w:pPr>
          </w:p>
          <w:p w14:paraId="245196DB" w14:textId="77777777" w:rsidR="00016F8E" w:rsidRDefault="00016F8E">
            <w:pPr>
              <w:spacing w:line="200" w:lineRule="exact"/>
            </w:pPr>
          </w:p>
          <w:p w14:paraId="69150E1F" w14:textId="77777777" w:rsidR="00016F8E" w:rsidRDefault="00016F8E">
            <w:pPr>
              <w:spacing w:line="200" w:lineRule="exact"/>
            </w:pPr>
          </w:p>
          <w:p w14:paraId="67CBAECD" w14:textId="77777777" w:rsidR="00016F8E" w:rsidRDefault="00016F8E">
            <w:pPr>
              <w:spacing w:line="200" w:lineRule="exact"/>
            </w:pPr>
          </w:p>
          <w:p w14:paraId="0BFDCBC3" w14:textId="77777777" w:rsidR="00016F8E" w:rsidRDefault="00016F8E">
            <w:pPr>
              <w:spacing w:before="18" w:line="200" w:lineRule="exact"/>
            </w:pPr>
          </w:p>
        </w:tc>
      </w:tr>
      <w:tr w:rsidR="00016F8E" w14:paraId="3E6B9FB5" w14:textId="77777777">
        <w:trPr>
          <w:trHeight w:hRule="exact" w:val="4038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50EAA7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20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470E7D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c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</w:p>
          <w:p w14:paraId="6903BB22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(P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c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sun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e)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2EEC81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am,</w:t>
            </w:r>
          </w:p>
          <w:p w14:paraId="5633F2F2" w14:textId="77777777" w:rsidR="00016F8E" w:rsidRDefault="00A83C7C">
            <w:pPr>
              <w:ind w:left="102" w:right="59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 ed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kasi pe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m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atan (parang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as san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ihe (Ped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)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FBFED7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Desa</w:t>
            </w:r>
          </w:p>
          <w:p w14:paraId="5B6C382C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</w:p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B3E76B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kan</w:t>
            </w:r>
          </w:p>
          <w:p w14:paraId="4DC1E23D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Utara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112D5B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M/WC Umum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0805C4D1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arkir</w:t>
            </w:r>
            <w:r>
              <w:rPr>
                <w:rFonts w:ascii="Maiandra GD" w:eastAsia="Maiandra GD" w:hAnsi="Maiandra GD" w:cs="Maiandra GD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</w:t>
            </w:r>
          </w:p>
          <w:p w14:paraId="605C47B6" w14:textId="77777777" w:rsidR="00016F8E" w:rsidRDefault="00A83C7C">
            <w:pPr>
              <w:ind w:left="102" w:right="1075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Mus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olla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Tempat Makan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Toko =</w:t>
            </w:r>
            <w:r>
              <w:rPr>
                <w:rFonts w:ascii="Maiandra GD" w:eastAsia="Maiandra GD" w:hAnsi="Maiandra GD" w:cs="Maiandra GD"/>
                <w:spacing w:val="70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tidak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 Sou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v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70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ada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 kampung/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desa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eber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ihan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eamanan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/desa</w:t>
            </w:r>
          </w:p>
          <w:p w14:paraId="4F37FD63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Tempat 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</w:p>
          <w:p w14:paraId="3200AADD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A7A957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</w:t>
            </w:r>
          </w:p>
          <w:p w14:paraId="61184C44" w14:textId="77777777" w:rsidR="00016F8E" w:rsidRDefault="00A83C7C">
            <w:pPr>
              <w:ind w:left="102" w:right="406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panorama, re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rea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32A87D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okal, Reg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onal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76B0CE" w14:textId="77777777" w:rsidR="00016F8E" w:rsidRDefault="00016F8E">
            <w:pPr>
              <w:spacing w:before="7" w:line="160" w:lineRule="exact"/>
              <w:rPr>
                <w:sz w:val="16"/>
                <w:szCs w:val="16"/>
              </w:rPr>
            </w:pPr>
          </w:p>
          <w:p w14:paraId="6A69B02A" w14:textId="77777777" w:rsidR="00016F8E" w:rsidRDefault="00417780">
            <w:pPr>
              <w:ind w:left="117"/>
            </w:pPr>
            <w:r>
              <w:pict w14:anchorId="6B23EA0E">
                <v:shape id="_x0000_i1042" type="#_x0000_t75" style="width:223.5pt;height:164.65pt">
                  <v:imagedata r:id="rId26" o:title=""/>
                </v:shape>
              </w:pict>
            </w:r>
          </w:p>
          <w:p w14:paraId="73983996" w14:textId="77777777" w:rsidR="00016F8E" w:rsidRDefault="00016F8E">
            <w:pPr>
              <w:spacing w:before="8" w:line="140" w:lineRule="exact"/>
              <w:rPr>
                <w:sz w:val="15"/>
                <w:szCs w:val="15"/>
              </w:rPr>
            </w:pPr>
          </w:p>
          <w:p w14:paraId="31E612C6" w14:textId="77777777" w:rsidR="00016F8E" w:rsidRDefault="00016F8E">
            <w:pPr>
              <w:spacing w:line="200" w:lineRule="exact"/>
            </w:pPr>
          </w:p>
          <w:p w14:paraId="626B0354" w14:textId="77777777" w:rsidR="00016F8E" w:rsidRDefault="00016F8E">
            <w:pPr>
              <w:spacing w:line="200" w:lineRule="exact"/>
            </w:pPr>
          </w:p>
        </w:tc>
      </w:tr>
      <w:tr w:rsidR="00016F8E" w14:paraId="0462E0D8" w14:textId="77777777">
        <w:trPr>
          <w:trHeight w:hRule="exact" w:val="4040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DAB5B3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21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7970C9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nung</w:t>
            </w:r>
          </w:p>
          <w:p w14:paraId="13E8CA48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Sahe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dar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mang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A4D7FD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ata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tan</w:t>
            </w:r>
          </w:p>
          <w:p w14:paraId="22FEE8B7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328C39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3A3515" w14:textId="77777777" w:rsidR="00016F8E" w:rsidRDefault="00A83C7C">
            <w:pPr>
              <w:spacing w:line="280" w:lineRule="exact"/>
              <w:ind w:left="102" w:right="320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anitu, 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kan</w:t>
            </w:r>
          </w:p>
          <w:p w14:paraId="72134051" w14:textId="77777777" w:rsidR="00016F8E" w:rsidRDefault="00A83C7C">
            <w:pPr>
              <w:spacing w:line="280" w:lineRule="exact"/>
              <w:ind w:left="102" w:right="247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Tengah, 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kan Selatan, Man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anitu Selatan, dan 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mako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974D86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M/WC Umum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3285EF50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arkir</w:t>
            </w:r>
            <w:r>
              <w:rPr>
                <w:rFonts w:ascii="Maiandra GD" w:eastAsia="Maiandra GD" w:hAnsi="Maiandra GD" w:cs="Maiandra GD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</w:t>
            </w:r>
          </w:p>
          <w:p w14:paraId="573A9D8A" w14:textId="77777777" w:rsidR="00016F8E" w:rsidRDefault="00A83C7C">
            <w:pPr>
              <w:ind w:left="102" w:right="1075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Mus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olla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Tempat Makan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Toko =</w:t>
            </w:r>
            <w:r>
              <w:rPr>
                <w:rFonts w:ascii="Maiandra GD" w:eastAsia="Maiandra GD" w:hAnsi="Maiandra GD" w:cs="Maiandra GD"/>
                <w:spacing w:val="70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tidak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 Sou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v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70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ada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 kampung/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desa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eber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ihan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eamanan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/desa</w:t>
            </w:r>
          </w:p>
          <w:p w14:paraId="7EBA89ED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Tempat 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</w:p>
          <w:p w14:paraId="554A3E49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4453A8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tan</w:t>
            </w:r>
          </w:p>
          <w:p w14:paraId="044A2568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,</w:t>
            </w:r>
          </w:p>
          <w:p w14:paraId="2B89C44D" w14:textId="77777777" w:rsidR="00016F8E" w:rsidRDefault="00A83C7C">
            <w:pPr>
              <w:ind w:left="102" w:right="6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kawasan h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purba, flora dn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fa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na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dan l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ka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3C7651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okal, Reg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onal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93F20B" w14:textId="77777777" w:rsidR="00016F8E" w:rsidRDefault="00016F8E">
            <w:pPr>
              <w:spacing w:before="2" w:line="100" w:lineRule="exact"/>
              <w:rPr>
                <w:sz w:val="10"/>
                <w:szCs w:val="10"/>
              </w:rPr>
            </w:pPr>
          </w:p>
          <w:p w14:paraId="1FB96A10" w14:textId="77777777" w:rsidR="00016F8E" w:rsidRDefault="00417780">
            <w:pPr>
              <w:ind w:left="266"/>
            </w:pPr>
            <w:r>
              <w:pict w14:anchorId="5BD71AD6">
                <v:shape id="_x0000_i1043" type="#_x0000_t75" style="width:206pt;height:151.5pt">
                  <v:imagedata r:id="rId27" o:title=""/>
                </v:shape>
              </w:pict>
            </w:r>
          </w:p>
          <w:p w14:paraId="2726A807" w14:textId="77777777" w:rsidR="00016F8E" w:rsidRDefault="00016F8E">
            <w:pPr>
              <w:spacing w:line="200" w:lineRule="exact"/>
            </w:pPr>
          </w:p>
          <w:p w14:paraId="1108E193" w14:textId="77777777" w:rsidR="00016F8E" w:rsidRDefault="00016F8E">
            <w:pPr>
              <w:spacing w:line="200" w:lineRule="exact"/>
            </w:pPr>
          </w:p>
          <w:p w14:paraId="1CC26D64" w14:textId="77777777" w:rsidR="00016F8E" w:rsidRDefault="00016F8E">
            <w:pPr>
              <w:spacing w:line="200" w:lineRule="exact"/>
            </w:pPr>
          </w:p>
          <w:p w14:paraId="69EB5683" w14:textId="77777777" w:rsidR="00016F8E" w:rsidRDefault="00016F8E">
            <w:pPr>
              <w:spacing w:before="18" w:line="280" w:lineRule="exact"/>
              <w:rPr>
                <w:sz w:val="28"/>
                <w:szCs w:val="28"/>
              </w:rPr>
            </w:pPr>
          </w:p>
        </w:tc>
      </w:tr>
    </w:tbl>
    <w:p w14:paraId="60587E9B" w14:textId="77777777" w:rsidR="00016F8E" w:rsidRDefault="00016F8E">
      <w:pPr>
        <w:sectPr w:rsidR="00016F8E">
          <w:pgSz w:w="23820" w:h="16840" w:orient="landscape"/>
          <w:pgMar w:top="1600" w:right="940" w:bottom="280" w:left="1220" w:header="812" w:footer="804" w:gutter="0"/>
          <w:cols w:space="720"/>
        </w:sectPr>
      </w:pPr>
    </w:p>
    <w:p w14:paraId="3DFDECBB" w14:textId="77777777" w:rsidR="00016F8E" w:rsidRDefault="00016F8E">
      <w:pPr>
        <w:spacing w:line="200" w:lineRule="exact"/>
      </w:pPr>
    </w:p>
    <w:p w14:paraId="516F9567" w14:textId="77777777" w:rsidR="00016F8E" w:rsidRDefault="00016F8E">
      <w:pPr>
        <w:spacing w:line="200" w:lineRule="exact"/>
      </w:pPr>
    </w:p>
    <w:p w14:paraId="40C37798" w14:textId="77777777" w:rsidR="00016F8E" w:rsidRDefault="00016F8E">
      <w:pPr>
        <w:spacing w:line="200" w:lineRule="exact"/>
      </w:pPr>
    </w:p>
    <w:p w14:paraId="25CFE0A1" w14:textId="77777777" w:rsidR="00016F8E" w:rsidRDefault="00016F8E">
      <w:pPr>
        <w:spacing w:before="7" w:line="200" w:lineRule="exact"/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2"/>
        <w:gridCol w:w="2652"/>
        <w:gridCol w:w="2263"/>
        <w:gridCol w:w="1642"/>
        <w:gridCol w:w="1673"/>
        <w:gridCol w:w="3807"/>
        <w:gridCol w:w="1699"/>
        <w:gridCol w:w="2405"/>
        <w:gridCol w:w="4748"/>
      </w:tblGrid>
      <w:tr w:rsidR="00016F8E" w14:paraId="32D703A9" w14:textId="77777777">
        <w:trPr>
          <w:trHeight w:hRule="exact" w:val="586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E9553C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No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77A2FB" w14:textId="77777777" w:rsidR="00016F8E" w:rsidRDefault="00A83C7C">
            <w:pPr>
              <w:spacing w:line="280" w:lineRule="exact"/>
              <w:ind w:left="227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Nama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y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B45C43" w14:textId="77777777" w:rsidR="00016F8E" w:rsidRDefault="00A83C7C">
            <w:pPr>
              <w:spacing w:line="280" w:lineRule="exact"/>
              <w:ind w:left="138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J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is O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j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445174" w14:textId="77777777" w:rsidR="00016F8E" w:rsidRDefault="00A83C7C">
            <w:pPr>
              <w:spacing w:line="280" w:lineRule="exact"/>
              <w:ind w:left="203" w:right="206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el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raha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</w:t>
            </w:r>
          </w:p>
          <w:p w14:paraId="25F5A430" w14:textId="77777777" w:rsidR="00016F8E" w:rsidRDefault="00A83C7C">
            <w:pPr>
              <w:ind w:left="530" w:right="530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Desa</w:t>
            </w:r>
          </w:p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A87F22" w14:textId="77777777" w:rsidR="00016F8E" w:rsidRDefault="00A83C7C">
            <w:pPr>
              <w:spacing w:line="280" w:lineRule="exact"/>
              <w:ind w:left="256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c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amatan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220FF1" w14:textId="77777777" w:rsidR="00016F8E" w:rsidRDefault="00A83C7C">
            <w:pPr>
              <w:spacing w:line="280" w:lineRule="exact"/>
              <w:ind w:left="786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Sarana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dan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rasarana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CA9387" w14:textId="77777777" w:rsidR="00016F8E" w:rsidRDefault="00A83C7C">
            <w:pPr>
              <w:spacing w:line="280" w:lineRule="exact"/>
              <w:ind w:left="235" w:right="235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Daya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</w:p>
          <w:p w14:paraId="718A68FF" w14:textId="77777777" w:rsidR="00016F8E" w:rsidRDefault="00A83C7C">
            <w:pPr>
              <w:ind w:left="455" w:right="451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EAFF5D" w14:textId="77777777" w:rsidR="00016F8E" w:rsidRDefault="00A83C7C">
            <w:pPr>
              <w:spacing w:line="280" w:lineRule="exact"/>
              <w:ind w:left="340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ema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aran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536F07" w14:textId="77777777" w:rsidR="00016F8E" w:rsidRDefault="00A83C7C">
            <w:pPr>
              <w:spacing w:line="280" w:lineRule="exact"/>
              <w:ind w:left="1380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F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oto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</w:t>
            </w:r>
          </w:p>
        </w:tc>
      </w:tr>
      <w:tr w:rsidR="00016F8E" w14:paraId="4F5C63C5" w14:textId="77777777">
        <w:trPr>
          <w:trHeight w:hRule="exact" w:val="3461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B43300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22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157838" w14:textId="77777777" w:rsidR="00016F8E" w:rsidRDefault="00A83C7C">
            <w:pPr>
              <w:spacing w:line="260" w:lineRule="exact"/>
              <w:ind w:left="102"/>
              <w:rPr>
                <w:rFonts w:ascii="Maiandra GD" w:eastAsia="Maiandra GD" w:hAnsi="Maiandra GD" w:cs="Maiandra GD"/>
                <w:sz w:val="22"/>
                <w:szCs w:val="22"/>
              </w:rPr>
            </w:pPr>
            <w:r>
              <w:rPr>
                <w:rFonts w:ascii="Maiandra GD" w:eastAsia="Maiandra GD" w:hAnsi="Maiandra GD" w:cs="Maiandra GD"/>
                <w:sz w:val="22"/>
                <w:szCs w:val="22"/>
              </w:rPr>
              <w:t>OB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J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 xml:space="preserve">EK   </w:t>
            </w:r>
            <w:r>
              <w:rPr>
                <w:rFonts w:ascii="Maiandra GD" w:eastAsia="Maiandra GD" w:hAnsi="Maiandra GD" w:cs="Maiandra GD"/>
                <w:spacing w:val="52"/>
                <w:sz w:val="22"/>
                <w:szCs w:val="22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WI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S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 xml:space="preserve">ATA   </w:t>
            </w:r>
            <w:r>
              <w:rPr>
                <w:rFonts w:ascii="Maiandra GD" w:eastAsia="Maiandra GD" w:hAnsi="Maiandra GD" w:cs="Maiandra GD"/>
                <w:spacing w:val="52"/>
                <w:sz w:val="22"/>
                <w:szCs w:val="22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I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R</w:t>
            </w:r>
          </w:p>
          <w:p w14:paraId="23B1C181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2"/>
                <w:szCs w:val="22"/>
              </w:rPr>
            </w:pPr>
            <w:r>
              <w:rPr>
                <w:rFonts w:ascii="Maiandra GD" w:eastAsia="Maiandra GD" w:hAnsi="Maiandra GD" w:cs="Maiandra GD"/>
                <w:sz w:val="22"/>
                <w:szCs w:val="22"/>
              </w:rPr>
              <w:t>TERJ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U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N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N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G</w:t>
            </w:r>
            <w:r>
              <w:rPr>
                <w:rFonts w:ascii="Maiandra GD" w:eastAsia="Maiandra GD" w:hAnsi="Maiandra GD" w:cs="Maiandra GD"/>
                <w:spacing w:val="-3"/>
                <w:sz w:val="22"/>
                <w:szCs w:val="22"/>
              </w:rPr>
              <w:t>U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RA L</w:t>
            </w:r>
            <w:r>
              <w:rPr>
                <w:rFonts w:ascii="Maiandra GD" w:eastAsia="Maiandra GD" w:hAnsi="Maiandra GD" w:cs="Maiandra GD"/>
                <w:spacing w:val="-3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WO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593E70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BD40F3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71AAA2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c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. 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mako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ABC22B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M/WC Umum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6544EA19" w14:textId="77777777" w:rsidR="00016F8E" w:rsidRDefault="00A83C7C">
            <w:pPr>
              <w:ind w:left="102" w:right="1075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arkir</w:t>
            </w:r>
            <w:r>
              <w:rPr>
                <w:rFonts w:ascii="Maiandra GD" w:eastAsia="Maiandra GD" w:hAnsi="Maiandra GD" w:cs="Maiandra GD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Mus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olla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Tempat Makan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Toko =</w:t>
            </w:r>
            <w:r>
              <w:rPr>
                <w:rFonts w:ascii="Maiandra GD" w:eastAsia="Maiandra GD" w:hAnsi="Maiandra GD" w:cs="Maiandra GD"/>
                <w:spacing w:val="70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tidak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 Sou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v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70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ada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 kampung/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desa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eber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ihan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eamanan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/desa</w:t>
            </w:r>
          </w:p>
          <w:p w14:paraId="1FD5B24D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Tempat 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</w:p>
          <w:p w14:paraId="6425F90E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D07A0F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air</w:t>
            </w:r>
          </w:p>
          <w:p w14:paraId="1BE7617A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rj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933880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okal, Reg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onal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EB3C4D" w14:textId="77777777" w:rsidR="00016F8E" w:rsidRDefault="00016F8E">
            <w:pPr>
              <w:spacing w:before="2" w:line="120" w:lineRule="exact"/>
              <w:rPr>
                <w:sz w:val="12"/>
                <w:szCs w:val="12"/>
              </w:rPr>
            </w:pPr>
          </w:p>
          <w:p w14:paraId="6375197B" w14:textId="77777777" w:rsidR="00016F8E" w:rsidRDefault="00417780">
            <w:pPr>
              <w:ind w:left="167"/>
            </w:pPr>
            <w:r>
              <w:pict w14:anchorId="662D7867">
                <v:shape id="_x0000_i1044" type="#_x0000_t75" style="width:201.6pt;height:151.5pt">
                  <v:imagedata r:id="rId28" o:title=""/>
                </v:shape>
              </w:pict>
            </w:r>
          </w:p>
          <w:p w14:paraId="1E5F76C7" w14:textId="77777777" w:rsidR="00016F8E" w:rsidRDefault="00016F8E">
            <w:pPr>
              <w:spacing w:before="20" w:line="280" w:lineRule="exact"/>
              <w:rPr>
                <w:sz w:val="28"/>
                <w:szCs w:val="28"/>
              </w:rPr>
            </w:pPr>
          </w:p>
        </w:tc>
      </w:tr>
      <w:tr w:rsidR="00016F8E" w14:paraId="5EA2C744" w14:textId="77777777">
        <w:trPr>
          <w:trHeight w:hRule="exact" w:val="3538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6C4E3D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23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02538D" w14:textId="77777777" w:rsidR="00016F8E" w:rsidRDefault="00A83C7C">
            <w:pPr>
              <w:spacing w:line="260" w:lineRule="exact"/>
              <w:ind w:left="102"/>
              <w:rPr>
                <w:rFonts w:ascii="Maiandra GD" w:eastAsia="Maiandra GD" w:hAnsi="Maiandra GD" w:cs="Maiandra GD"/>
                <w:sz w:val="22"/>
                <w:szCs w:val="22"/>
              </w:rPr>
            </w:pPr>
            <w:r>
              <w:rPr>
                <w:rFonts w:ascii="Maiandra GD" w:eastAsia="Maiandra GD" w:hAnsi="Maiandra GD" w:cs="Maiandra GD"/>
                <w:sz w:val="22"/>
                <w:szCs w:val="22"/>
              </w:rPr>
              <w:t>WI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S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ATA</w:t>
            </w:r>
            <w:r>
              <w:rPr>
                <w:rFonts w:ascii="Maiandra GD" w:eastAsia="Maiandra GD" w:hAnsi="Maiandra GD" w:cs="Maiandra GD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G</w:t>
            </w:r>
            <w:r>
              <w:rPr>
                <w:rFonts w:ascii="Maiandra GD" w:eastAsia="Maiandra GD" w:hAnsi="Maiandra GD" w:cs="Maiandra GD"/>
                <w:spacing w:val="-3"/>
                <w:sz w:val="22"/>
                <w:szCs w:val="22"/>
              </w:rPr>
              <w:t>U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NU</w:t>
            </w:r>
            <w:r>
              <w:rPr>
                <w:rFonts w:ascii="Maiandra GD" w:eastAsia="Maiandra GD" w:hAnsi="Maiandra GD" w:cs="Maiandra GD"/>
                <w:spacing w:val="-2"/>
                <w:sz w:val="22"/>
                <w:szCs w:val="22"/>
              </w:rPr>
              <w:t>N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G</w:t>
            </w:r>
          </w:p>
          <w:p w14:paraId="084C1674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2"/>
                <w:szCs w:val="22"/>
              </w:rPr>
            </w:pPr>
            <w:r>
              <w:rPr>
                <w:rFonts w:ascii="Maiandra GD" w:eastAsia="Maiandra GD" w:hAnsi="Maiandra GD" w:cs="Maiandra GD"/>
                <w:sz w:val="22"/>
                <w:szCs w:val="22"/>
              </w:rPr>
              <w:t>AWU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060587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0EFE63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41D67C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Nusa</w:t>
            </w:r>
          </w:p>
          <w:p w14:paraId="4ECE2791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kan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D0BB51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M/WC Umum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43AF03DE" w14:textId="77777777" w:rsidR="00016F8E" w:rsidRDefault="00A83C7C">
            <w:pPr>
              <w:ind w:left="102" w:right="1075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arkir</w:t>
            </w:r>
            <w:r>
              <w:rPr>
                <w:rFonts w:ascii="Maiandra GD" w:eastAsia="Maiandra GD" w:hAnsi="Maiandra GD" w:cs="Maiandra GD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Mus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olla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Tempat Makan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Toko =</w:t>
            </w:r>
            <w:r>
              <w:rPr>
                <w:rFonts w:ascii="Maiandra GD" w:eastAsia="Maiandra GD" w:hAnsi="Maiandra GD" w:cs="Maiandra GD"/>
                <w:spacing w:val="70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tidak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 Sou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v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70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ada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 kampung/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desa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eber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ihan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eamanan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/desa</w:t>
            </w:r>
          </w:p>
          <w:p w14:paraId="2C3435A4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Tempat 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</w:p>
          <w:p w14:paraId="69FA8DD2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1FA8CD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9B8F72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okal, Reg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onal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DAF37C" w14:textId="77777777" w:rsidR="00016F8E" w:rsidRDefault="00016F8E">
            <w:pPr>
              <w:spacing w:before="15" w:line="220" w:lineRule="exact"/>
              <w:rPr>
                <w:sz w:val="22"/>
                <w:szCs w:val="22"/>
              </w:rPr>
            </w:pPr>
          </w:p>
          <w:p w14:paraId="49BBCB9D" w14:textId="77777777" w:rsidR="00016F8E" w:rsidRDefault="00417780">
            <w:pPr>
              <w:ind w:left="178"/>
            </w:pPr>
            <w:r>
              <w:pict w14:anchorId="79710080">
                <v:shape id="_x0000_i1045" type="#_x0000_t75" style="width:205.35pt;height:149.65pt">
                  <v:imagedata r:id="rId29" o:title=""/>
                </v:shape>
              </w:pict>
            </w:r>
          </w:p>
          <w:p w14:paraId="447F31B5" w14:textId="77777777" w:rsidR="00016F8E" w:rsidRDefault="00016F8E">
            <w:pPr>
              <w:spacing w:before="7" w:line="280" w:lineRule="exact"/>
              <w:rPr>
                <w:sz w:val="28"/>
                <w:szCs w:val="28"/>
              </w:rPr>
            </w:pPr>
          </w:p>
        </w:tc>
      </w:tr>
      <w:tr w:rsidR="00016F8E" w14:paraId="737431D3" w14:textId="77777777">
        <w:trPr>
          <w:trHeight w:hRule="exact" w:val="3514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C365BB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24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226B3C" w14:textId="77777777" w:rsidR="00016F8E" w:rsidRDefault="00A83C7C">
            <w:pPr>
              <w:spacing w:line="260" w:lineRule="exact"/>
              <w:ind w:left="102" w:right="314"/>
              <w:rPr>
                <w:rFonts w:ascii="Maiandra GD" w:eastAsia="Maiandra GD" w:hAnsi="Maiandra GD" w:cs="Maiandra GD"/>
                <w:sz w:val="22"/>
                <w:szCs w:val="22"/>
              </w:rPr>
            </w:pPr>
            <w:r>
              <w:rPr>
                <w:rFonts w:ascii="Maiandra GD" w:eastAsia="Maiandra GD" w:hAnsi="Maiandra GD" w:cs="Maiandra GD"/>
                <w:sz w:val="22"/>
                <w:szCs w:val="22"/>
              </w:rPr>
              <w:t>WI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S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ATA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 xml:space="preserve"> A</w:t>
            </w:r>
            <w:r>
              <w:rPr>
                <w:rFonts w:ascii="Maiandra GD" w:eastAsia="Maiandra GD" w:hAnsi="Maiandra GD" w:cs="Maiandra GD"/>
                <w:spacing w:val="-2"/>
                <w:sz w:val="22"/>
                <w:szCs w:val="22"/>
              </w:rPr>
              <w:t>I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R TERJ</w:t>
            </w:r>
            <w:r>
              <w:rPr>
                <w:rFonts w:ascii="Maiandra GD" w:eastAsia="Maiandra GD" w:hAnsi="Maiandra GD" w:cs="Maiandra GD"/>
                <w:spacing w:val="-3"/>
                <w:sz w:val="22"/>
                <w:szCs w:val="22"/>
              </w:rPr>
              <w:t>U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N P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E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M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P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NIKI</w:t>
            </w:r>
            <w:r>
              <w:rPr>
                <w:rFonts w:ascii="Maiandra GD" w:eastAsia="Maiandra GD" w:hAnsi="Maiandra GD" w:cs="Maiandra GD"/>
                <w:spacing w:val="-3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NG</w:t>
            </w:r>
            <w:r>
              <w:rPr>
                <w:rFonts w:ascii="Maiandra GD" w:eastAsia="Maiandra GD" w:hAnsi="Maiandra GD" w:cs="Maiandra GD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D</w:t>
            </w:r>
            <w:r>
              <w:rPr>
                <w:rFonts w:ascii="Maiandra GD" w:eastAsia="Maiandra GD" w:hAnsi="Maiandra GD" w:cs="Maiandra GD"/>
                <w:spacing w:val="-3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N</w:t>
            </w:r>
          </w:p>
          <w:p w14:paraId="4778AE65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2"/>
                <w:szCs w:val="22"/>
              </w:rPr>
            </w:pP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S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URA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C72B1C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CDC9E2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C6AE8E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dahe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23540E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M/WC Umum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065C6818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arkir</w:t>
            </w:r>
            <w:r>
              <w:rPr>
                <w:rFonts w:ascii="Maiandra GD" w:eastAsia="Maiandra GD" w:hAnsi="Maiandra GD" w:cs="Maiandra GD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</w:t>
            </w:r>
          </w:p>
          <w:p w14:paraId="22120D61" w14:textId="77777777" w:rsidR="00016F8E" w:rsidRDefault="00A83C7C">
            <w:pPr>
              <w:spacing w:before="1"/>
              <w:ind w:left="102" w:right="1075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Mus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olla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Tempat Makan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Toko =</w:t>
            </w:r>
            <w:r>
              <w:rPr>
                <w:rFonts w:ascii="Maiandra GD" w:eastAsia="Maiandra GD" w:hAnsi="Maiandra GD" w:cs="Maiandra GD"/>
                <w:spacing w:val="70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tidak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 Sou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v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70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ada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 kampung/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desa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eber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ihan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eamanan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/desa</w:t>
            </w:r>
          </w:p>
          <w:p w14:paraId="2997FF9B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Tempat 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</w:p>
          <w:p w14:paraId="4735AE15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642E1F" w14:textId="77777777" w:rsidR="00016F8E" w:rsidRDefault="00A83C7C">
            <w:pPr>
              <w:spacing w:line="280" w:lineRule="exact"/>
              <w:ind w:left="102" w:right="154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am, air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rj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n,</w:t>
            </w:r>
          </w:p>
          <w:p w14:paraId="2B4A5AF1" w14:textId="77777777" w:rsidR="00016F8E" w:rsidRDefault="00A83C7C">
            <w:pPr>
              <w:ind w:left="102" w:right="287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m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pat pe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mandian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8F96CE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okal, Reg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onal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995313" w14:textId="77777777" w:rsidR="00016F8E" w:rsidRDefault="00016F8E">
            <w:pPr>
              <w:spacing w:before="14" w:line="260" w:lineRule="exact"/>
              <w:rPr>
                <w:sz w:val="26"/>
                <w:szCs w:val="26"/>
              </w:rPr>
            </w:pPr>
          </w:p>
          <w:p w14:paraId="2614CB82" w14:textId="77777777" w:rsidR="00016F8E" w:rsidRDefault="00417780">
            <w:pPr>
              <w:ind w:left="142"/>
            </w:pPr>
            <w:r>
              <w:pict w14:anchorId="7F2D1CB7">
                <v:shape id="_x0000_i1046" type="#_x0000_t75" style="width:207.85pt;height:146.5pt">
                  <v:imagedata r:id="rId30" o:title=""/>
                </v:shape>
              </w:pict>
            </w:r>
          </w:p>
          <w:p w14:paraId="06CFF845" w14:textId="77777777" w:rsidR="00016F8E" w:rsidRDefault="00016F8E">
            <w:pPr>
              <w:spacing w:before="20" w:line="280" w:lineRule="exact"/>
              <w:rPr>
                <w:sz w:val="28"/>
                <w:szCs w:val="28"/>
              </w:rPr>
            </w:pPr>
          </w:p>
        </w:tc>
      </w:tr>
    </w:tbl>
    <w:p w14:paraId="4BA865C9" w14:textId="77777777" w:rsidR="00016F8E" w:rsidRDefault="00016F8E">
      <w:pPr>
        <w:sectPr w:rsidR="00016F8E">
          <w:pgSz w:w="23820" w:h="16840" w:orient="landscape"/>
          <w:pgMar w:top="1600" w:right="940" w:bottom="280" w:left="1220" w:header="812" w:footer="804" w:gutter="0"/>
          <w:cols w:space="720"/>
        </w:sectPr>
      </w:pPr>
    </w:p>
    <w:p w14:paraId="1655ACDC" w14:textId="77777777" w:rsidR="00016F8E" w:rsidRDefault="00016F8E">
      <w:pPr>
        <w:spacing w:line="200" w:lineRule="exact"/>
      </w:pPr>
    </w:p>
    <w:p w14:paraId="6FD5296B" w14:textId="77777777" w:rsidR="00016F8E" w:rsidRDefault="00016F8E">
      <w:pPr>
        <w:spacing w:line="200" w:lineRule="exact"/>
      </w:pPr>
    </w:p>
    <w:p w14:paraId="5FA2E23C" w14:textId="77777777" w:rsidR="00016F8E" w:rsidRDefault="00016F8E">
      <w:pPr>
        <w:spacing w:line="200" w:lineRule="exact"/>
      </w:pPr>
    </w:p>
    <w:p w14:paraId="06CDF516" w14:textId="77777777" w:rsidR="00016F8E" w:rsidRDefault="00016F8E">
      <w:pPr>
        <w:spacing w:before="7" w:line="200" w:lineRule="exact"/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2"/>
        <w:gridCol w:w="2652"/>
        <w:gridCol w:w="2263"/>
        <w:gridCol w:w="1642"/>
        <w:gridCol w:w="1673"/>
        <w:gridCol w:w="3807"/>
        <w:gridCol w:w="1699"/>
        <w:gridCol w:w="2405"/>
        <w:gridCol w:w="4748"/>
      </w:tblGrid>
      <w:tr w:rsidR="00016F8E" w14:paraId="41B9162A" w14:textId="77777777">
        <w:trPr>
          <w:trHeight w:hRule="exact" w:val="586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4005F1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No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30A3D4" w14:textId="77777777" w:rsidR="00016F8E" w:rsidRDefault="00A83C7C">
            <w:pPr>
              <w:spacing w:line="280" w:lineRule="exact"/>
              <w:ind w:left="227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Nama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y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09B51C" w14:textId="77777777" w:rsidR="00016F8E" w:rsidRDefault="00A83C7C">
            <w:pPr>
              <w:spacing w:line="280" w:lineRule="exact"/>
              <w:ind w:left="138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J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is O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j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75DCC0" w14:textId="77777777" w:rsidR="00016F8E" w:rsidRDefault="00A83C7C">
            <w:pPr>
              <w:spacing w:line="280" w:lineRule="exact"/>
              <w:ind w:left="203" w:right="206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el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raha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</w:t>
            </w:r>
          </w:p>
          <w:p w14:paraId="09A26E12" w14:textId="77777777" w:rsidR="00016F8E" w:rsidRDefault="00A83C7C">
            <w:pPr>
              <w:ind w:left="530" w:right="530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Desa</w:t>
            </w:r>
          </w:p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65647C" w14:textId="77777777" w:rsidR="00016F8E" w:rsidRDefault="00A83C7C">
            <w:pPr>
              <w:spacing w:line="280" w:lineRule="exact"/>
              <w:ind w:left="256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c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amatan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CCA883" w14:textId="77777777" w:rsidR="00016F8E" w:rsidRDefault="00A83C7C">
            <w:pPr>
              <w:spacing w:line="280" w:lineRule="exact"/>
              <w:ind w:left="786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Sarana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dan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rasarana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697DAA" w14:textId="77777777" w:rsidR="00016F8E" w:rsidRDefault="00A83C7C">
            <w:pPr>
              <w:spacing w:line="280" w:lineRule="exact"/>
              <w:ind w:left="235" w:right="235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Daya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</w:p>
          <w:p w14:paraId="17068E98" w14:textId="77777777" w:rsidR="00016F8E" w:rsidRDefault="00A83C7C">
            <w:pPr>
              <w:ind w:left="455" w:right="451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991AA8" w14:textId="77777777" w:rsidR="00016F8E" w:rsidRDefault="00A83C7C">
            <w:pPr>
              <w:spacing w:line="280" w:lineRule="exact"/>
              <w:ind w:left="340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ema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aran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A09D23" w14:textId="77777777" w:rsidR="00016F8E" w:rsidRDefault="00A83C7C">
            <w:pPr>
              <w:spacing w:line="280" w:lineRule="exact"/>
              <w:ind w:left="1380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F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oto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</w:t>
            </w:r>
          </w:p>
        </w:tc>
      </w:tr>
      <w:tr w:rsidR="00016F8E" w14:paraId="59B8DDEA" w14:textId="77777777">
        <w:trPr>
          <w:trHeight w:hRule="exact" w:val="3461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9429EA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25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18DBFC" w14:textId="77777777" w:rsidR="00016F8E" w:rsidRDefault="00A83C7C">
            <w:pPr>
              <w:spacing w:line="260" w:lineRule="exact"/>
              <w:ind w:left="102"/>
              <w:rPr>
                <w:rFonts w:ascii="Maiandra GD" w:eastAsia="Maiandra GD" w:hAnsi="Maiandra GD" w:cs="Maiandra GD"/>
                <w:sz w:val="22"/>
                <w:szCs w:val="22"/>
              </w:rPr>
            </w:pPr>
            <w:r>
              <w:rPr>
                <w:rFonts w:ascii="Maiandra GD" w:eastAsia="Maiandra GD" w:hAnsi="Maiandra GD" w:cs="Maiandra GD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I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R TERJ</w:t>
            </w:r>
            <w:r>
              <w:rPr>
                <w:rFonts w:ascii="Maiandra GD" w:eastAsia="Maiandra GD" w:hAnsi="Maiandra GD" w:cs="Maiandra GD"/>
                <w:spacing w:val="-3"/>
                <w:sz w:val="22"/>
                <w:szCs w:val="22"/>
              </w:rPr>
              <w:t>U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 xml:space="preserve">N 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S</w:t>
            </w:r>
            <w:r>
              <w:rPr>
                <w:rFonts w:ascii="Maiandra GD" w:eastAsia="Maiandra GD" w:hAnsi="Maiandra GD" w:cs="Maiandra GD"/>
                <w:spacing w:val="-3"/>
                <w:sz w:val="22"/>
                <w:szCs w:val="22"/>
              </w:rPr>
              <w:t>U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RA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C34A1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3BD57D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79DD72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dahe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3151BA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M/WC Umum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5D193B63" w14:textId="77777777" w:rsidR="00016F8E" w:rsidRDefault="00A83C7C">
            <w:pPr>
              <w:ind w:left="102" w:right="1075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arkir</w:t>
            </w:r>
            <w:r>
              <w:rPr>
                <w:rFonts w:ascii="Maiandra GD" w:eastAsia="Maiandra GD" w:hAnsi="Maiandra GD" w:cs="Maiandra GD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Mus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olla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Tempat Makan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Toko =</w:t>
            </w:r>
            <w:r>
              <w:rPr>
                <w:rFonts w:ascii="Maiandra GD" w:eastAsia="Maiandra GD" w:hAnsi="Maiandra GD" w:cs="Maiandra GD"/>
                <w:spacing w:val="70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tidak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 Sou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v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70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ada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 kampung/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desa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eber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ihan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eamanan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/desa</w:t>
            </w:r>
          </w:p>
          <w:p w14:paraId="2C0837AE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Tempat 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</w:p>
          <w:p w14:paraId="524CEB92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F62650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am,</w:t>
            </w:r>
          </w:p>
          <w:p w14:paraId="5D28C8F1" w14:textId="77777777" w:rsidR="00016F8E" w:rsidRDefault="00A83C7C">
            <w:pPr>
              <w:spacing w:before="1"/>
              <w:ind w:left="102" w:right="287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air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rj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n, te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m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pat pe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mandian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B1A563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okal, Reg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onal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2286A8" w14:textId="77777777" w:rsidR="00016F8E" w:rsidRDefault="00016F8E">
            <w:pPr>
              <w:spacing w:before="1" w:line="220" w:lineRule="exact"/>
              <w:rPr>
                <w:sz w:val="22"/>
                <w:szCs w:val="22"/>
              </w:rPr>
            </w:pPr>
          </w:p>
          <w:p w14:paraId="59949DA4" w14:textId="77777777" w:rsidR="00016F8E" w:rsidRDefault="00417780">
            <w:pPr>
              <w:ind w:left="68"/>
            </w:pPr>
            <w:r>
              <w:pict w14:anchorId="00B3A02E">
                <v:shape id="_x0000_i1047" type="#_x0000_t75" style="width:211pt;height:118.95pt">
                  <v:imagedata r:id="rId31" o:title=""/>
                </v:shape>
              </w:pict>
            </w:r>
          </w:p>
          <w:p w14:paraId="3570943D" w14:textId="77777777" w:rsidR="00016F8E" w:rsidRDefault="00016F8E">
            <w:pPr>
              <w:spacing w:line="200" w:lineRule="exact"/>
            </w:pPr>
          </w:p>
          <w:p w14:paraId="3AF3C512" w14:textId="77777777" w:rsidR="00016F8E" w:rsidRDefault="00016F8E">
            <w:pPr>
              <w:spacing w:line="200" w:lineRule="exact"/>
            </w:pPr>
          </w:p>
          <w:p w14:paraId="34DC265F" w14:textId="77777777" w:rsidR="00016F8E" w:rsidRDefault="00016F8E">
            <w:pPr>
              <w:spacing w:line="200" w:lineRule="exact"/>
            </w:pPr>
          </w:p>
          <w:p w14:paraId="7CB8D463" w14:textId="77777777" w:rsidR="00016F8E" w:rsidRDefault="00016F8E">
            <w:pPr>
              <w:spacing w:before="14" w:line="240" w:lineRule="exact"/>
              <w:rPr>
                <w:sz w:val="24"/>
                <w:szCs w:val="24"/>
              </w:rPr>
            </w:pPr>
          </w:p>
        </w:tc>
      </w:tr>
      <w:tr w:rsidR="00016F8E" w14:paraId="5ED6B91E" w14:textId="77777777">
        <w:trPr>
          <w:trHeight w:hRule="exact" w:val="3464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262EE7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26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E2260A" w14:textId="77777777" w:rsidR="00016F8E" w:rsidRDefault="00A83C7C">
            <w:pPr>
              <w:spacing w:line="260" w:lineRule="exact"/>
              <w:ind w:left="102"/>
              <w:rPr>
                <w:rFonts w:ascii="Maiandra GD" w:eastAsia="Maiandra GD" w:hAnsi="Maiandra GD" w:cs="Maiandra GD"/>
                <w:sz w:val="22"/>
                <w:szCs w:val="22"/>
              </w:rPr>
            </w:pP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K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EIND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H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N B</w:t>
            </w:r>
            <w:r>
              <w:rPr>
                <w:rFonts w:ascii="Maiandra GD" w:eastAsia="Maiandra GD" w:hAnsi="Maiandra GD" w:cs="Maiandra GD"/>
                <w:spacing w:val="-3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WAH</w:t>
            </w:r>
          </w:p>
          <w:p w14:paraId="69DA2A77" w14:textId="77777777" w:rsidR="00016F8E" w:rsidRDefault="00A83C7C">
            <w:pPr>
              <w:ind w:left="102" w:right="509"/>
              <w:rPr>
                <w:rFonts w:ascii="Maiandra GD" w:eastAsia="Maiandra GD" w:hAnsi="Maiandra GD" w:cs="Maiandra GD"/>
                <w:sz w:val="22"/>
                <w:szCs w:val="22"/>
              </w:rPr>
            </w:pPr>
            <w:r>
              <w:rPr>
                <w:rFonts w:ascii="Maiandra GD" w:eastAsia="Maiandra GD" w:hAnsi="Maiandra GD" w:cs="Maiandra GD"/>
                <w:sz w:val="22"/>
                <w:szCs w:val="22"/>
              </w:rPr>
              <w:t>LA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U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T P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NTAI ENE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M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P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H</w:t>
            </w:r>
            <w:r>
              <w:rPr>
                <w:rFonts w:ascii="Maiandra GD" w:eastAsia="Maiandra GD" w:hAnsi="Maiandra GD" w:cs="Maiandra GD"/>
                <w:spacing w:val="-3"/>
                <w:sz w:val="22"/>
                <w:szCs w:val="22"/>
              </w:rPr>
              <w:t>E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M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B</w:t>
            </w:r>
            <w:r>
              <w:rPr>
                <w:rFonts w:ascii="Maiandra GD" w:eastAsia="Maiandra GD" w:hAnsi="Maiandra GD" w:cs="Maiandra GD"/>
                <w:spacing w:val="-3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NG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9C1974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 dan</w:t>
            </w:r>
          </w:p>
          <w:p w14:paraId="0C896B82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wah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EE1127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14BE1D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</w:t>
            </w:r>
          </w:p>
          <w:p w14:paraId="5CCE3A2C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Tim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9A8971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M/WC Umum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39979DA0" w14:textId="77777777" w:rsidR="00016F8E" w:rsidRDefault="00A83C7C">
            <w:pPr>
              <w:ind w:left="102" w:right="1075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arkir</w:t>
            </w:r>
            <w:r>
              <w:rPr>
                <w:rFonts w:ascii="Maiandra GD" w:eastAsia="Maiandra GD" w:hAnsi="Maiandra GD" w:cs="Maiandra GD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Mus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olla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Tempat Makan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Toko =</w:t>
            </w:r>
            <w:r>
              <w:rPr>
                <w:rFonts w:ascii="Maiandra GD" w:eastAsia="Maiandra GD" w:hAnsi="Maiandra GD" w:cs="Maiandra GD"/>
                <w:spacing w:val="70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tidak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 Sou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v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70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tidak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ada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 kampung/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desa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eber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ihan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eamanan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/desa</w:t>
            </w:r>
          </w:p>
          <w:p w14:paraId="0886DA6C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Tempat 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</w:p>
          <w:p w14:paraId="387605CD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C95587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al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</w:t>
            </w:r>
          </w:p>
          <w:p w14:paraId="20E2DD88" w14:textId="77777777" w:rsidR="00016F8E" w:rsidRDefault="00A83C7C">
            <w:pPr>
              <w:ind w:left="102" w:right="308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wah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t, 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eli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g, divi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597ACE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okal, Reg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onal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C906DB" w14:textId="77777777" w:rsidR="00016F8E" w:rsidRDefault="00417780">
            <w:pPr>
              <w:spacing w:before="62"/>
              <w:ind w:left="19"/>
            </w:pPr>
            <w:r>
              <w:pict w14:anchorId="0614B664">
                <v:shape id="_x0000_i1048" type="#_x0000_t75" style="width:211pt;height:141.5pt">
                  <v:imagedata r:id="rId32" o:title=""/>
                </v:shape>
              </w:pict>
            </w:r>
          </w:p>
          <w:p w14:paraId="5C18C71D" w14:textId="77777777" w:rsidR="00016F8E" w:rsidRDefault="00016F8E">
            <w:pPr>
              <w:spacing w:before="10" w:line="140" w:lineRule="exact"/>
              <w:rPr>
                <w:sz w:val="15"/>
                <w:szCs w:val="15"/>
              </w:rPr>
            </w:pPr>
          </w:p>
          <w:p w14:paraId="3D9B8F48" w14:textId="77777777" w:rsidR="00016F8E" w:rsidRDefault="00016F8E">
            <w:pPr>
              <w:spacing w:line="200" w:lineRule="exact"/>
            </w:pPr>
          </w:p>
          <w:p w14:paraId="13D49EA4" w14:textId="77777777" w:rsidR="00016F8E" w:rsidRDefault="00016F8E">
            <w:pPr>
              <w:spacing w:line="200" w:lineRule="exact"/>
            </w:pPr>
          </w:p>
        </w:tc>
      </w:tr>
      <w:tr w:rsidR="00016F8E" w14:paraId="0BAAD87C" w14:textId="77777777">
        <w:trPr>
          <w:trHeight w:hRule="exact" w:val="5190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888EEF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27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E05B44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tora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dan</w:t>
            </w:r>
          </w:p>
          <w:p w14:paraId="4519FDAB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embelajaran</w:t>
            </w:r>
          </w:p>
          <w:p w14:paraId="11256B48" w14:textId="77777777" w:rsidR="00016F8E" w:rsidRDefault="00A83C7C">
            <w:pPr>
              <w:spacing w:before="1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rove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915AAF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al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dan</w:t>
            </w:r>
          </w:p>
          <w:p w14:paraId="5A50C7E2" w14:textId="77777777" w:rsidR="00016F8E" w:rsidRDefault="00A83C7C">
            <w:pPr>
              <w:ind w:left="102" w:right="254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 man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rove, w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 ed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kasi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1120E9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28757D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</w:t>
            </w:r>
          </w:p>
          <w:p w14:paraId="4F303D5C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Tim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AEE37E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M/WC Umum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385A0FEC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arkir</w:t>
            </w:r>
            <w:r>
              <w:rPr>
                <w:rFonts w:ascii="Maiandra GD" w:eastAsia="Maiandra GD" w:hAnsi="Maiandra GD" w:cs="Maiandra GD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</w:t>
            </w:r>
          </w:p>
          <w:p w14:paraId="72219E95" w14:textId="77777777" w:rsidR="00016F8E" w:rsidRDefault="00A83C7C">
            <w:pPr>
              <w:spacing w:before="1"/>
              <w:ind w:left="102" w:right="985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Mus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olla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Tempat Makan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Toko =</w:t>
            </w:r>
            <w:r>
              <w:rPr>
                <w:rFonts w:ascii="Maiandra GD" w:eastAsia="Maiandra GD" w:hAnsi="Maiandra GD" w:cs="Maiandra GD"/>
                <w:spacing w:val="70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tidak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 Sou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v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ada 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 kampung/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desa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eber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ihan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eamanan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/desa</w:t>
            </w:r>
          </w:p>
          <w:p w14:paraId="0ECDAFC5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Tempat 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</w:p>
          <w:p w14:paraId="03DCD2F1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9507C5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al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</w:t>
            </w:r>
          </w:p>
          <w:p w14:paraId="7557EE73" w14:textId="77777777" w:rsidR="00016F8E" w:rsidRDefault="00A83C7C">
            <w:pPr>
              <w:ind w:left="102" w:right="418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dan w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 man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rove, w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 ed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kasi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63A278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okal, Reg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onal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5CB6A1" w14:textId="77777777" w:rsidR="00016F8E" w:rsidRDefault="00417780">
            <w:pPr>
              <w:spacing w:before="25"/>
              <w:ind w:left="142"/>
            </w:pPr>
            <w:r>
              <w:pict w14:anchorId="63A5DE36">
                <v:shape id="_x0000_i1049" type="#_x0000_t75" style="width:205.35pt;height:70.1pt">
                  <v:imagedata r:id="rId33" o:title=""/>
                </v:shape>
              </w:pict>
            </w:r>
          </w:p>
          <w:p w14:paraId="15D6FA95" w14:textId="77777777" w:rsidR="00016F8E" w:rsidRDefault="00016F8E">
            <w:pPr>
              <w:spacing w:before="7" w:line="120" w:lineRule="exact"/>
              <w:rPr>
                <w:sz w:val="12"/>
                <w:szCs w:val="12"/>
              </w:rPr>
            </w:pPr>
          </w:p>
          <w:p w14:paraId="7357F387" w14:textId="77777777" w:rsidR="00016F8E" w:rsidRDefault="00417780">
            <w:pPr>
              <w:ind w:left="142"/>
            </w:pPr>
            <w:r>
              <w:pict w14:anchorId="6D4AB8AE">
                <v:shape id="_x0000_i1050" type="#_x0000_t75" style="width:205.35pt;height:87.05pt">
                  <v:imagedata r:id="rId34" o:title=""/>
                </v:shape>
              </w:pict>
            </w:r>
          </w:p>
          <w:p w14:paraId="1026743D" w14:textId="77777777" w:rsidR="00016F8E" w:rsidRDefault="00016F8E">
            <w:pPr>
              <w:spacing w:line="200" w:lineRule="exact"/>
            </w:pPr>
          </w:p>
          <w:p w14:paraId="2E45F4BE" w14:textId="77777777" w:rsidR="00016F8E" w:rsidRDefault="00016F8E">
            <w:pPr>
              <w:spacing w:line="200" w:lineRule="exact"/>
            </w:pPr>
          </w:p>
          <w:p w14:paraId="4CCAF9C9" w14:textId="77777777" w:rsidR="00016F8E" w:rsidRDefault="00016F8E">
            <w:pPr>
              <w:spacing w:line="200" w:lineRule="exact"/>
            </w:pPr>
          </w:p>
          <w:p w14:paraId="21DD68EA" w14:textId="77777777" w:rsidR="00016F8E" w:rsidRDefault="00016F8E">
            <w:pPr>
              <w:spacing w:line="200" w:lineRule="exact"/>
            </w:pPr>
          </w:p>
          <w:p w14:paraId="460EAB21" w14:textId="77777777" w:rsidR="00016F8E" w:rsidRDefault="00016F8E">
            <w:pPr>
              <w:spacing w:line="200" w:lineRule="exact"/>
            </w:pPr>
          </w:p>
          <w:p w14:paraId="3BC7EDD3" w14:textId="77777777" w:rsidR="00016F8E" w:rsidRDefault="00016F8E">
            <w:pPr>
              <w:spacing w:line="200" w:lineRule="exact"/>
            </w:pPr>
          </w:p>
          <w:p w14:paraId="7FFB9383" w14:textId="77777777" w:rsidR="00016F8E" w:rsidRDefault="00016F8E">
            <w:pPr>
              <w:spacing w:line="200" w:lineRule="exact"/>
            </w:pPr>
          </w:p>
          <w:p w14:paraId="7156FCF3" w14:textId="77777777" w:rsidR="00016F8E" w:rsidRDefault="00016F8E">
            <w:pPr>
              <w:spacing w:line="200" w:lineRule="exact"/>
            </w:pPr>
          </w:p>
          <w:p w14:paraId="3132F9ED" w14:textId="77777777" w:rsidR="00016F8E" w:rsidRDefault="00016F8E">
            <w:pPr>
              <w:spacing w:before="17" w:line="260" w:lineRule="exact"/>
              <w:rPr>
                <w:sz w:val="26"/>
                <w:szCs w:val="26"/>
              </w:rPr>
            </w:pPr>
          </w:p>
        </w:tc>
      </w:tr>
    </w:tbl>
    <w:p w14:paraId="343FC94A" w14:textId="77777777" w:rsidR="00016F8E" w:rsidRDefault="00016F8E">
      <w:pPr>
        <w:sectPr w:rsidR="00016F8E">
          <w:pgSz w:w="23820" w:h="16840" w:orient="landscape"/>
          <w:pgMar w:top="1600" w:right="940" w:bottom="280" w:left="1220" w:header="812" w:footer="804" w:gutter="0"/>
          <w:cols w:space="720"/>
        </w:sectPr>
      </w:pPr>
    </w:p>
    <w:p w14:paraId="0E19F739" w14:textId="77777777" w:rsidR="00016F8E" w:rsidRDefault="00016F8E">
      <w:pPr>
        <w:spacing w:line="200" w:lineRule="exact"/>
      </w:pPr>
    </w:p>
    <w:p w14:paraId="152E094C" w14:textId="77777777" w:rsidR="00016F8E" w:rsidRDefault="00016F8E">
      <w:pPr>
        <w:spacing w:line="200" w:lineRule="exact"/>
      </w:pPr>
    </w:p>
    <w:p w14:paraId="222755F1" w14:textId="77777777" w:rsidR="00016F8E" w:rsidRDefault="00016F8E">
      <w:pPr>
        <w:spacing w:line="200" w:lineRule="exact"/>
      </w:pPr>
    </w:p>
    <w:p w14:paraId="5A18D444" w14:textId="77777777" w:rsidR="00016F8E" w:rsidRDefault="00016F8E">
      <w:pPr>
        <w:spacing w:before="7" w:line="200" w:lineRule="exact"/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2"/>
        <w:gridCol w:w="2652"/>
        <w:gridCol w:w="2263"/>
        <w:gridCol w:w="1642"/>
        <w:gridCol w:w="1673"/>
        <w:gridCol w:w="3807"/>
        <w:gridCol w:w="1699"/>
        <w:gridCol w:w="2405"/>
        <w:gridCol w:w="4748"/>
      </w:tblGrid>
      <w:tr w:rsidR="00016F8E" w14:paraId="213D0DEC" w14:textId="77777777">
        <w:trPr>
          <w:trHeight w:hRule="exact" w:val="586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942D1E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No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938768" w14:textId="77777777" w:rsidR="00016F8E" w:rsidRDefault="00A83C7C">
            <w:pPr>
              <w:spacing w:line="280" w:lineRule="exact"/>
              <w:ind w:left="227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Nama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y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BE5A66" w14:textId="77777777" w:rsidR="00016F8E" w:rsidRDefault="00A83C7C">
            <w:pPr>
              <w:spacing w:line="280" w:lineRule="exact"/>
              <w:ind w:left="138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J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is O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j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9EEF0B" w14:textId="77777777" w:rsidR="00016F8E" w:rsidRDefault="00A83C7C">
            <w:pPr>
              <w:spacing w:line="280" w:lineRule="exact"/>
              <w:ind w:left="203" w:right="206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el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raha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</w:t>
            </w:r>
          </w:p>
          <w:p w14:paraId="6F4559BA" w14:textId="77777777" w:rsidR="00016F8E" w:rsidRDefault="00A83C7C">
            <w:pPr>
              <w:ind w:left="530" w:right="530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Desa</w:t>
            </w:r>
          </w:p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902184" w14:textId="77777777" w:rsidR="00016F8E" w:rsidRDefault="00A83C7C">
            <w:pPr>
              <w:spacing w:line="280" w:lineRule="exact"/>
              <w:ind w:left="256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c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amatan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62A2FC" w14:textId="77777777" w:rsidR="00016F8E" w:rsidRDefault="00A83C7C">
            <w:pPr>
              <w:spacing w:line="280" w:lineRule="exact"/>
              <w:ind w:left="786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Sarana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dan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rasarana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139C2D" w14:textId="77777777" w:rsidR="00016F8E" w:rsidRDefault="00A83C7C">
            <w:pPr>
              <w:spacing w:line="280" w:lineRule="exact"/>
              <w:ind w:left="235" w:right="235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Daya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</w:p>
          <w:p w14:paraId="705B4349" w14:textId="77777777" w:rsidR="00016F8E" w:rsidRDefault="00A83C7C">
            <w:pPr>
              <w:ind w:left="455" w:right="451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3138A8" w14:textId="77777777" w:rsidR="00016F8E" w:rsidRDefault="00A83C7C">
            <w:pPr>
              <w:spacing w:line="280" w:lineRule="exact"/>
              <w:ind w:left="340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ema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aran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579007" w14:textId="77777777" w:rsidR="00016F8E" w:rsidRDefault="00A83C7C">
            <w:pPr>
              <w:spacing w:line="280" w:lineRule="exact"/>
              <w:ind w:left="1380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F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oto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</w:t>
            </w:r>
          </w:p>
        </w:tc>
      </w:tr>
      <w:tr w:rsidR="00016F8E" w14:paraId="32162B9B" w14:textId="77777777">
        <w:trPr>
          <w:trHeight w:hRule="exact" w:val="3461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4BE51C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28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A13CDD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Man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rove</w:t>
            </w:r>
          </w:p>
          <w:p w14:paraId="44A8AE05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Binebas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28D774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am,</w:t>
            </w:r>
          </w:p>
          <w:p w14:paraId="37DE2FB8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Man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rove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D9709F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C2683D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kan</w:t>
            </w:r>
          </w:p>
          <w:p w14:paraId="5625DC40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Selatan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7F7944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M/WC Umum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065BDC68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arkir</w:t>
            </w:r>
            <w:r>
              <w:rPr>
                <w:rFonts w:ascii="Maiandra GD" w:eastAsia="Maiandra GD" w:hAnsi="Maiandra GD" w:cs="Maiandra GD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</w:t>
            </w:r>
          </w:p>
          <w:p w14:paraId="0D2325D3" w14:textId="77777777" w:rsidR="00016F8E" w:rsidRDefault="00A83C7C">
            <w:pPr>
              <w:ind w:left="102" w:right="985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Mus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olla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Tempat Makan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Toko =</w:t>
            </w:r>
            <w:r>
              <w:rPr>
                <w:rFonts w:ascii="Maiandra GD" w:eastAsia="Maiandra GD" w:hAnsi="Maiandra GD" w:cs="Maiandra GD"/>
                <w:spacing w:val="70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tidak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 Sou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v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ada 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 kampung/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desa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eber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ihan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eamanan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/desa</w:t>
            </w:r>
          </w:p>
          <w:p w14:paraId="186ED14B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Tempat 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</w:p>
          <w:p w14:paraId="6E5FE237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764C1E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al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</w:t>
            </w:r>
          </w:p>
          <w:p w14:paraId="285309B8" w14:textId="77777777" w:rsidR="00016F8E" w:rsidRDefault="00A83C7C">
            <w:pPr>
              <w:ind w:left="102" w:right="418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dan w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 man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rove, w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 ed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kasi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A8A433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okal, Reg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onal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AFEF87" w14:textId="77777777" w:rsidR="00016F8E" w:rsidRDefault="00016F8E">
            <w:pPr>
              <w:spacing w:before="3" w:line="100" w:lineRule="exact"/>
              <w:rPr>
                <w:sz w:val="11"/>
                <w:szCs w:val="11"/>
              </w:rPr>
            </w:pPr>
          </w:p>
          <w:p w14:paraId="0C84CDF6" w14:textId="77777777" w:rsidR="00016F8E" w:rsidRDefault="00417780">
            <w:pPr>
              <w:ind w:left="142"/>
            </w:pPr>
            <w:r>
              <w:pict w14:anchorId="669BDDD9">
                <v:shape id="_x0000_i1051" type="#_x0000_t75" style="width:205.35pt;height:123.95pt">
                  <v:imagedata r:id="rId35" o:title=""/>
                </v:shape>
              </w:pict>
            </w:r>
          </w:p>
          <w:p w14:paraId="5DDE0785" w14:textId="77777777" w:rsidR="00016F8E" w:rsidRDefault="00016F8E">
            <w:pPr>
              <w:spacing w:line="200" w:lineRule="exact"/>
            </w:pPr>
          </w:p>
          <w:p w14:paraId="29D35927" w14:textId="77777777" w:rsidR="00016F8E" w:rsidRDefault="00016F8E">
            <w:pPr>
              <w:spacing w:line="200" w:lineRule="exact"/>
            </w:pPr>
          </w:p>
          <w:p w14:paraId="2C0FECDC" w14:textId="77777777" w:rsidR="00016F8E" w:rsidRDefault="00016F8E">
            <w:pPr>
              <w:spacing w:line="200" w:lineRule="exact"/>
            </w:pPr>
          </w:p>
          <w:p w14:paraId="79FE7688" w14:textId="77777777" w:rsidR="00016F8E" w:rsidRDefault="00016F8E">
            <w:pPr>
              <w:spacing w:before="15" w:line="240" w:lineRule="exact"/>
              <w:rPr>
                <w:sz w:val="24"/>
                <w:szCs w:val="24"/>
              </w:rPr>
            </w:pPr>
          </w:p>
        </w:tc>
      </w:tr>
      <w:tr w:rsidR="00016F8E" w14:paraId="615D118B" w14:textId="77777777">
        <w:trPr>
          <w:trHeight w:hRule="exact" w:val="3469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9397E0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29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36398E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Man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rove</w:t>
            </w:r>
          </w:p>
          <w:p w14:paraId="7F4AB381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len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en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D56188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am,</w:t>
            </w:r>
          </w:p>
          <w:p w14:paraId="680BA068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 man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rove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159551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Desa</w:t>
            </w:r>
          </w:p>
          <w:p w14:paraId="540E0E9B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len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en</w:t>
            </w:r>
          </w:p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532368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kan</w:t>
            </w:r>
          </w:p>
          <w:p w14:paraId="2282111E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Tengah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D7788C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M/WC Umum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4F388C18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arkir</w:t>
            </w:r>
            <w:r>
              <w:rPr>
                <w:rFonts w:ascii="Maiandra GD" w:eastAsia="Maiandra GD" w:hAnsi="Maiandra GD" w:cs="Maiandra GD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</w:t>
            </w:r>
          </w:p>
          <w:p w14:paraId="47634AA9" w14:textId="77777777" w:rsidR="00016F8E" w:rsidRDefault="00A83C7C">
            <w:pPr>
              <w:ind w:left="102" w:right="641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Mus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olla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Tempat Makan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Toko =</w:t>
            </w:r>
            <w:r>
              <w:rPr>
                <w:rFonts w:ascii="Maiandra GD" w:eastAsia="Maiandra GD" w:hAnsi="Maiandra GD" w:cs="Maiandra GD"/>
                <w:spacing w:val="70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tidak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47341C59" w14:textId="77777777" w:rsidR="00016F8E" w:rsidRDefault="00A83C7C">
            <w:pPr>
              <w:ind w:left="102" w:right="985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Sou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v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ada 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 kampung/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desa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eber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ihan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eamanan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/desa</w:t>
            </w:r>
          </w:p>
          <w:p w14:paraId="35304BD6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Tempat 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</w:p>
          <w:p w14:paraId="18DA31DA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B73B43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al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m,</w:t>
            </w:r>
          </w:p>
          <w:p w14:paraId="61691C41" w14:textId="77777777" w:rsidR="00016F8E" w:rsidRDefault="00A83C7C">
            <w:pPr>
              <w:ind w:left="102" w:right="116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sata, man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rove, w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 ke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ang mutiara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6DDC2E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okal, Reg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onal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A4A022" w14:textId="77777777" w:rsidR="00016F8E" w:rsidRDefault="00016F8E">
            <w:pPr>
              <w:spacing w:before="9" w:line="180" w:lineRule="exact"/>
              <w:rPr>
                <w:sz w:val="19"/>
                <w:szCs w:val="19"/>
              </w:rPr>
            </w:pPr>
          </w:p>
          <w:p w14:paraId="4BA026DF" w14:textId="77777777" w:rsidR="00016F8E" w:rsidRDefault="00417780">
            <w:pPr>
              <w:ind w:left="142"/>
            </w:pPr>
            <w:r>
              <w:pict w14:anchorId="049ACABE">
                <v:shape id="_x0000_i1052" type="#_x0000_t75" style="width:221.65pt;height:131.5pt">
                  <v:imagedata r:id="rId36" o:title=""/>
                </v:shape>
              </w:pict>
            </w:r>
          </w:p>
          <w:p w14:paraId="5A000FC7" w14:textId="77777777" w:rsidR="00016F8E" w:rsidRDefault="00016F8E">
            <w:pPr>
              <w:spacing w:line="200" w:lineRule="exact"/>
            </w:pPr>
          </w:p>
          <w:p w14:paraId="4F6A2C2B" w14:textId="77777777" w:rsidR="00016F8E" w:rsidRDefault="00016F8E">
            <w:pPr>
              <w:spacing w:line="200" w:lineRule="exact"/>
            </w:pPr>
          </w:p>
          <w:p w14:paraId="372D5686" w14:textId="77777777" w:rsidR="00016F8E" w:rsidRDefault="00016F8E">
            <w:pPr>
              <w:spacing w:before="7" w:line="220" w:lineRule="exact"/>
              <w:rPr>
                <w:sz w:val="22"/>
                <w:szCs w:val="22"/>
              </w:rPr>
            </w:pPr>
          </w:p>
        </w:tc>
      </w:tr>
      <w:tr w:rsidR="00016F8E" w14:paraId="1EDFA22E" w14:textId="77777777">
        <w:trPr>
          <w:trHeight w:hRule="exact" w:val="288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9BE8F"/>
          </w:tcPr>
          <w:p w14:paraId="4A76EA8C" w14:textId="77777777" w:rsidR="00016F8E" w:rsidRDefault="00016F8E"/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9BE8F"/>
          </w:tcPr>
          <w:p w14:paraId="4F10C9A9" w14:textId="77777777" w:rsidR="00016F8E" w:rsidRDefault="00016F8E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9BE8F"/>
          </w:tcPr>
          <w:p w14:paraId="52153933" w14:textId="77777777" w:rsidR="00016F8E" w:rsidRDefault="00016F8E"/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9BE8F"/>
          </w:tcPr>
          <w:p w14:paraId="13404D72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9BE8F"/>
          </w:tcPr>
          <w:p w14:paraId="24E7C1D1" w14:textId="77777777" w:rsidR="00016F8E" w:rsidRDefault="00016F8E"/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9BE8F"/>
          </w:tcPr>
          <w:p w14:paraId="6A0339A1" w14:textId="77777777" w:rsidR="00016F8E" w:rsidRDefault="00016F8E"/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9BE8F"/>
          </w:tcPr>
          <w:p w14:paraId="18C6B300" w14:textId="77777777" w:rsidR="00016F8E" w:rsidRDefault="00016F8E"/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9BE8F"/>
          </w:tcPr>
          <w:p w14:paraId="19CDD4DA" w14:textId="77777777" w:rsidR="00016F8E" w:rsidRDefault="00016F8E"/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10" w:space="0" w:color="F9BE8F"/>
              <w:right w:val="single" w:sz="5" w:space="0" w:color="000000"/>
            </w:tcBorders>
            <w:shd w:val="clear" w:color="auto" w:fill="F9BE8F"/>
          </w:tcPr>
          <w:p w14:paraId="086B7E79" w14:textId="77777777" w:rsidR="00016F8E" w:rsidRDefault="00016F8E"/>
        </w:tc>
      </w:tr>
      <w:tr w:rsidR="00016F8E" w14:paraId="0C3D7809" w14:textId="77777777">
        <w:trPr>
          <w:trHeight w:hRule="exact" w:val="4907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5D775C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30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B8C430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o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sata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sun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4B2F05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o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579488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</w:p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E9E458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kan</w:t>
            </w:r>
          </w:p>
          <w:p w14:paraId="57E9F3FC" w14:textId="77777777" w:rsidR="00016F8E" w:rsidRDefault="00A83C7C">
            <w:pPr>
              <w:spacing w:before="1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Utara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41F9AA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M/WC Umum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0F13D6E9" w14:textId="77777777" w:rsidR="00016F8E" w:rsidRDefault="00A83C7C">
            <w:pPr>
              <w:spacing w:before="1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arkir</w:t>
            </w:r>
            <w:r>
              <w:rPr>
                <w:rFonts w:ascii="Maiandra GD" w:eastAsia="Maiandra GD" w:hAnsi="Maiandra GD" w:cs="Maiandra GD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</w:t>
            </w:r>
          </w:p>
          <w:p w14:paraId="07286E8E" w14:textId="77777777" w:rsidR="00016F8E" w:rsidRDefault="00A83C7C">
            <w:pPr>
              <w:ind w:left="102" w:right="64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Mus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olla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Tempat Makan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Toko =</w:t>
            </w:r>
            <w:r>
              <w:rPr>
                <w:rFonts w:ascii="Maiandra GD" w:eastAsia="Maiandra GD" w:hAnsi="Maiandra GD" w:cs="Maiandra GD"/>
                <w:spacing w:val="70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tidak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3526031F" w14:textId="77777777" w:rsidR="00016F8E" w:rsidRDefault="00A83C7C">
            <w:pPr>
              <w:ind w:left="102" w:right="985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Sou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v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ada 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 kampung/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desa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eber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ihan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eamanan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/desa</w:t>
            </w:r>
          </w:p>
          <w:p w14:paraId="0E528552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Tempat 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</w:p>
          <w:p w14:paraId="0ED15217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46F1C8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o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B64CB1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okal, Reg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onal</w:t>
            </w:r>
          </w:p>
        </w:tc>
        <w:tc>
          <w:tcPr>
            <w:tcW w:w="4748" w:type="dxa"/>
            <w:tcBorders>
              <w:top w:val="single" w:sz="10" w:space="0" w:color="F9BE8F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A8DD44" w14:textId="77777777" w:rsidR="00016F8E" w:rsidRDefault="00016F8E"/>
        </w:tc>
      </w:tr>
    </w:tbl>
    <w:p w14:paraId="2D32AE56" w14:textId="77777777" w:rsidR="00016F8E" w:rsidRDefault="00016F8E">
      <w:pPr>
        <w:sectPr w:rsidR="00016F8E">
          <w:pgSz w:w="23820" w:h="16840" w:orient="landscape"/>
          <w:pgMar w:top="1600" w:right="940" w:bottom="280" w:left="1220" w:header="812" w:footer="804" w:gutter="0"/>
          <w:cols w:space="720"/>
        </w:sectPr>
      </w:pPr>
    </w:p>
    <w:p w14:paraId="0C56F482" w14:textId="77777777" w:rsidR="00016F8E" w:rsidRDefault="00016F8E">
      <w:pPr>
        <w:spacing w:line="200" w:lineRule="exact"/>
      </w:pPr>
    </w:p>
    <w:p w14:paraId="7EEEDBD7" w14:textId="77777777" w:rsidR="00016F8E" w:rsidRDefault="00016F8E">
      <w:pPr>
        <w:spacing w:line="200" w:lineRule="exact"/>
      </w:pPr>
    </w:p>
    <w:p w14:paraId="2C74C549" w14:textId="77777777" w:rsidR="00016F8E" w:rsidRDefault="00016F8E">
      <w:pPr>
        <w:spacing w:line="200" w:lineRule="exact"/>
      </w:pPr>
    </w:p>
    <w:p w14:paraId="16C156DE" w14:textId="77777777" w:rsidR="00016F8E" w:rsidRDefault="00016F8E">
      <w:pPr>
        <w:spacing w:before="7" w:line="200" w:lineRule="exact"/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2"/>
        <w:gridCol w:w="2652"/>
        <w:gridCol w:w="2263"/>
        <w:gridCol w:w="1642"/>
        <w:gridCol w:w="1673"/>
        <w:gridCol w:w="3807"/>
        <w:gridCol w:w="1699"/>
        <w:gridCol w:w="2405"/>
        <w:gridCol w:w="4748"/>
      </w:tblGrid>
      <w:tr w:rsidR="00016F8E" w14:paraId="5FB5AAE4" w14:textId="77777777">
        <w:trPr>
          <w:trHeight w:hRule="exact" w:val="586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2E31DB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No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3B62AC" w14:textId="77777777" w:rsidR="00016F8E" w:rsidRDefault="00A83C7C">
            <w:pPr>
              <w:spacing w:line="280" w:lineRule="exact"/>
              <w:ind w:left="227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Nama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y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45183C" w14:textId="77777777" w:rsidR="00016F8E" w:rsidRDefault="00A83C7C">
            <w:pPr>
              <w:spacing w:line="280" w:lineRule="exact"/>
              <w:ind w:left="138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J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is O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j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BF6EAB" w14:textId="77777777" w:rsidR="00016F8E" w:rsidRDefault="00A83C7C">
            <w:pPr>
              <w:spacing w:line="280" w:lineRule="exact"/>
              <w:ind w:left="203" w:right="206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el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raha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</w:t>
            </w:r>
          </w:p>
          <w:p w14:paraId="6A056ACA" w14:textId="77777777" w:rsidR="00016F8E" w:rsidRDefault="00A83C7C">
            <w:pPr>
              <w:ind w:left="530" w:right="530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Desa</w:t>
            </w:r>
          </w:p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DEAAF6" w14:textId="77777777" w:rsidR="00016F8E" w:rsidRDefault="00A83C7C">
            <w:pPr>
              <w:spacing w:line="280" w:lineRule="exact"/>
              <w:ind w:left="256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c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amatan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518891" w14:textId="77777777" w:rsidR="00016F8E" w:rsidRDefault="00A83C7C">
            <w:pPr>
              <w:spacing w:line="280" w:lineRule="exact"/>
              <w:ind w:left="786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Sarana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dan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rasarana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F0FD6B" w14:textId="77777777" w:rsidR="00016F8E" w:rsidRDefault="00A83C7C">
            <w:pPr>
              <w:spacing w:line="280" w:lineRule="exact"/>
              <w:ind w:left="235" w:right="235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Daya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</w:p>
          <w:p w14:paraId="1F36A413" w14:textId="77777777" w:rsidR="00016F8E" w:rsidRDefault="00A83C7C">
            <w:pPr>
              <w:ind w:left="455" w:right="451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413B35" w14:textId="77777777" w:rsidR="00016F8E" w:rsidRDefault="00A83C7C">
            <w:pPr>
              <w:spacing w:line="280" w:lineRule="exact"/>
              <w:ind w:left="340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ema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aran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890C9C" w14:textId="77777777" w:rsidR="00016F8E" w:rsidRDefault="00A83C7C">
            <w:pPr>
              <w:spacing w:line="280" w:lineRule="exact"/>
              <w:ind w:left="1380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F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oto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</w:t>
            </w:r>
          </w:p>
        </w:tc>
      </w:tr>
      <w:tr w:rsidR="00016F8E" w14:paraId="6014EB1F" w14:textId="77777777">
        <w:trPr>
          <w:trHeight w:hRule="exact" w:val="3754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69CE29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31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16D2DD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o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 Bowokulu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A42534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o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340938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526E34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kan</w:t>
            </w:r>
          </w:p>
          <w:p w14:paraId="335A97F5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Utara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846E64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M/WC Umum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348BCABF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arkir</w:t>
            </w:r>
            <w:r>
              <w:rPr>
                <w:rFonts w:ascii="Maiandra GD" w:eastAsia="Maiandra GD" w:hAnsi="Maiandra GD" w:cs="Maiandra GD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</w:t>
            </w:r>
          </w:p>
          <w:p w14:paraId="71EDC1BF" w14:textId="77777777" w:rsidR="00016F8E" w:rsidRDefault="00A83C7C">
            <w:pPr>
              <w:spacing w:before="1"/>
              <w:ind w:left="102" w:right="64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Mus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olla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Tempat Makan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Toko =</w:t>
            </w:r>
            <w:r>
              <w:rPr>
                <w:rFonts w:ascii="Maiandra GD" w:eastAsia="Maiandra GD" w:hAnsi="Maiandra GD" w:cs="Maiandra GD"/>
                <w:spacing w:val="70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tidak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492EBDB6" w14:textId="77777777" w:rsidR="00016F8E" w:rsidRDefault="00A83C7C">
            <w:pPr>
              <w:spacing w:before="1"/>
              <w:ind w:left="102" w:right="985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Sou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v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ada 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 kampung/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desa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eber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ihan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eamanan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/desa</w:t>
            </w:r>
          </w:p>
          <w:p w14:paraId="2130DCBD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Tempat 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</w:p>
          <w:p w14:paraId="6A910E88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E7695F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o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C245EB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okal, Reg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onal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010B22" w14:textId="77777777" w:rsidR="00016F8E" w:rsidRDefault="00016F8E"/>
        </w:tc>
      </w:tr>
      <w:tr w:rsidR="00016F8E" w14:paraId="59DF5EF6" w14:textId="77777777">
        <w:trPr>
          <w:trHeight w:hRule="exact" w:val="288"/>
        </w:trPr>
        <w:tc>
          <w:tcPr>
            <w:tcW w:w="320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9BE8F"/>
          </w:tcPr>
          <w:p w14:paraId="1D8CE0F3" w14:textId="77777777" w:rsidR="00016F8E" w:rsidRDefault="00A83C7C">
            <w:pPr>
              <w:spacing w:line="26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B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daya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9BE8F"/>
          </w:tcPr>
          <w:p w14:paraId="409E9834" w14:textId="77777777" w:rsidR="00016F8E" w:rsidRDefault="00016F8E"/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9BE8F"/>
          </w:tcPr>
          <w:p w14:paraId="1F41D923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9BE8F"/>
          </w:tcPr>
          <w:p w14:paraId="3C33C9D0" w14:textId="77777777" w:rsidR="00016F8E" w:rsidRDefault="00016F8E"/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9BE8F"/>
          </w:tcPr>
          <w:p w14:paraId="29D20FF3" w14:textId="77777777" w:rsidR="00016F8E" w:rsidRDefault="00016F8E"/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9BE8F"/>
          </w:tcPr>
          <w:p w14:paraId="7ABA9984" w14:textId="77777777" w:rsidR="00016F8E" w:rsidRDefault="00016F8E"/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9BE8F"/>
          </w:tcPr>
          <w:p w14:paraId="63A05EA7" w14:textId="77777777" w:rsidR="00016F8E" w:rsidRDefault="00016F8E"/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9BE8F"/>
          </w:tcPr>
          <w:p w14:paraId="1A5C16B2" w14:textId="77777777" w:rsidR="00016F8E" w:rsidRDefault="00016F8E"/>
        </w:tc>
      </w:tr>
      <w:tr w:rsidR="00016F8E" w14:paraId="0B46A6D4" w14:textId="77777777">
        <w:trPr>
          <w:trHeight w:hRule="exact" w:val="302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4AFB53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32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9897EF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Upa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c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ara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dat 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de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09A48A" w14:textId="77777777" w:rsidR="00016F8E" w:rsidRDefault="00016F8E"/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F9E739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284C2C" w14:textId="77777777" w:rsidR="00016F8E" w:rsidRDefault="00016F8E"/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FF255A" w14:textId="77777777" w:rsidR="00016F8E" w:rsidRDefault="00016F8E"/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48C0B7" w14:textId="77777777" w:rsidR="00016F8E" w:rsidRDefault="00016F8E"/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161037" w14:textId="77777777" w:rsidR="00016F8E" w:rsidRDefault="00016F8E"/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78B864" w14:textId="77777777" w:rsidR="00016F8E" w:rsidRDefault="00016F8E"/>
        </w:tc>
      </w:tr>
      <w:tr w:rsidR="00016F8E" w14:paraId="39F03952" w14:textId="77777777">
        <w:trPr>
          <w:trHeight w:hRule="exact" w:val="586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7AC5F8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33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098259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lihan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dan</w:t>
            </w:r>
          </w:p>
          <w:p w14:paraId="14DA8692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Momo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ihe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695ACB" w14:textId="77777777" w:rsidR="00016F8E" w:rsidRDefault="00016F8E"/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CCE9B9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2F3F17" w14:textId="77777777" w:rsidR="00016F8E" w:rsidRDefault="00016F8E"/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9429E0" w14:textId="77777777" w:rsidR="00016F8E" w:rsidRDefault="00016F8E"/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174C05" w14:textId="77777777" w:rsidR="00016F8E" w:rsidRDefault="00016F8E"/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CC26E5" w14:textId="77777777" w:rsidR="00016F8E" w:rsidRDefault="00016F8E"/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FCF92F" w14:textId="77777777" w:rsidR="00016F8E" w:rsidRDefault="00016F8E"/>
        </w:tc>
      </w:tr>
      <w:tr w:rsidR="00016F8E" w14:paraId="0FA12A71" w14:textId="77777777">
        <w:trPr>
          <w:trHeight w:hRule="exact" w:val="298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D3CFF0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34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DCF92A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G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nde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4F84F8" w14:textId="77777777" w:rsidR="00016F8E" w:rsidRDefault="00016F8E"/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ACE73A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2F5A57" w14:textId="77777777" w:rsidR="00016F8E" w:rsidRDefault="00016F8E"/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A96CE9" w14:textId="77777777" w:rsidR="00016F8E" w:rsidRDefault="00016F8E"/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C3F98D" w14:textId="77777777" w:rsidR="00016F8E" w:rsidRDefault="00016F8E"/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4954AD" w14:textId="77777777" w:rsidR="00016F8E" w:rsidRDefault="00016F8E"/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4246C1" w14:textId="77777777" w:rsidR="00016F8E" w:rsidRDefault="00016F8E"/>
        </w:tc>
      </w:tr>
      <w:tr w:rsidR="00016F8E" w14:paraId="741AA211" w14:textId="77777777">
        <w:trPr>
          <w:trHeight w:hRule="exact" w:val="298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E5D9BD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35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DEF356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ai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2A159E" w14:textId="77777777" w:rsidR="00016F8E" w:rsidRDefault="00016F8E"/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8C0D1D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DFECA7" w14:textId="77777777" w:rsidR="00016F8E" w:rsidRDefault="00016F8E"/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867158" w14:textId="77777777" w:rsidR="00016F8E" w:rsidRDefault="00016F8E"/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B74364" w14:textId="77777777" w:rsidR="00016F8E" w:rsidRDefault="00016F8E"/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A12812" w14:textId="77777777" w:rsidR="00016F8E" w:rsidRDefault="00016F8E"/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8B2517" w14:textId="77777777" w:rsidR="00016F8E" w:rsidRDefault="00016F8E"/>
        </w:tc>
      </w:tr>
      <w:tr w:rsidR="00016F8E" w14:paraId="786EFE94" w14:textId="77777777">
        <w:trPr>
          <w:trHeight w:hRule="exact" w:val="298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C867A7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36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3D46B6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Upa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CE942E" w14:textId="77777777" w:rsidR="00016F8E" w:rsidRDefault="00016F8E"/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175718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74F7E7" w14:textId="77777777" w:rsidR="00016F8E" w:rsidRDefault="00016F8E"/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573DFF" w14:textId="77777777" w:rsidR="00016F8E" w:rsidRDefault="00016F8E"/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F23AC0" w14:textId="77777777" w:rsidR="00016F8E" w:rsidRDefault="00016F8E"/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C4ACCA" w14:textId="77777777" w:rsidR="00016F8E" w:rsidRDefault="00016F8E"/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25C7CE" w14:textId="77777777" w:rsidR="00016F8E" w:rsidRDefault="00016F8E"/>
        </w:tc>
      </w:tr>
      <w:tr w:rsidR="00016F8E" w14:paraId="43772AF9" w14:textId="77777777">
        <w:trPr>
          <w:trHeight w:hRule="exact" w:val="298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295E50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37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14084B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Salo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8EE7EF" w14:textId="77777777" w:rsidR="00016F8E" w:rsidRDefault="00016F8E"/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6488A0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DA42EF" w14:textId="77777777" w:rsidR="00016F8E" w:rsidRDefault="00016F8E"/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469860" w14:textId="77777777" w:rsidR="00016F8E" w:rsidRDefault="00016F8E"/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5074A4" w14:textId="77777777" w:rsidR="00016F8E" w:rsidRDefault="00016F8E"/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978249" w14:textId="77777777" w:rsidR="00016F8E" w:rsidRDefault="00016F8E"/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6DE1AA" w14:textId="77777777" w:rsidR="00016F8E" w:rsidRDefault="00016F8E"/>
        </w:tc>
      </w:tr>
      <w:tr w:rsidR="00016F8E" w14:paraId="3E3AB5C5" w14:textId="77777777">
        <w:trPr>
          <w:trHeight w:hRule="exact" w:val="298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B861BB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38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8A2384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diri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815DF7" w14:textId="77777777" w:rsidR="00016F8E" w:rsidRDefault="00016F8E"/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FE8C7E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60ADB7" w14:textId="77777777" w:rsidR="00016F8E" w:rsidRDefault="00016F8E"/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F52DB5" w14:textId="77777777" w:rsidR="00016F8E" w:rsidRDefault="00016F8E"/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E745B5" w14:textId="77777777" w:rsidR="00016F8E" w:rsidRDefault="00016F8E"/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69F922" w14:textId="77777777" w:rsidR="00016F8E" w:rsidRDefault="00016F8E"/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877906" w14:textId="77777777" w:rsidR="00016F8E" w:rsidRDefault="00016F8E"/>
        </w:tc>
      </w:tr>
      <w:tr w:rsidR="00016F8E" w14:paraId="071486A9" w14:textId="77777777">
        <w:trPr>
          <w:trHeight w:hRule="exact" w:val="298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5C1131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39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0C81B6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mpa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y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D8CECC" w14:textId="77777777" w:rsidR="00016F8E" w:rsidRDefault="00016F8E"/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826457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504B61" w14:textId="77777777" w:rsidR="00016F8E" w:rsidRDefault="00016F8E"/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687FAF" w14:textId="77777777" w:rsidR="00016F8E" w:rsidRDefault="00016F8E"/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F7464D" w14:textId="77777777" w:rsidR="00016F8E" w:rsidRDefault="00016F8E"/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50B6C3" w14:textId="77777777" w:rsidR="00016F8E" w:rsidRDefault="00016F8E"/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8038EC" w14:textId="77777777" w:rsidR="00016F8E" w:rsidRDefault="00016F8E"/>
        </w:tc>
      </w:tr>
      <w:tr w:rsidR="00016F8E" w14:paraId="63C45766" w14:textId="77777777">
        <w:trPr>
          <w:trHeight w:hRule="exact" w:val="298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7EBB77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40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EA954D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Masamp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6E9958" w14:textId="77777777" w:rsidR="00016F8E" w:rsidRDefault="00016F8E"/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FD8DCD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35BA3A" w14:textId="77777777" w:rsidR="00016F8E" w:rsidRDefault="00016F8E"/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362B39" w14:textId="77777777" w:rsidR="00016F8E" w:rsidRDefault="00016F8E"/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24EF9E" w14:textId="77777777" w:rsidR="00016F8E" w:rsidRDefault="00016F8E"/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0945EF" w14:textId="77777777" w:rsidR="00016F8E" w:rsidRDefault="00016F8E"/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CCAAE1" w14:textId="77777777" w:rsidR="00016F8E" w:rsidRDefault="00016F8E"/>
        </w:tc>
      </w:tr>
      <w:tr w:rsidR="00016F8E" w14:paraId="653AA138" w14:textId="77777777">
        <w:trPr>
          <w:trHeight w:hRule="exact" w:val="298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59BFD7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41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218880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Oli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7E77D5" w14:textId="77777777" w:rsidR="00016F8E" w:rsidRDefault="00016F8E"/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C7FE57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755940" w14:textId="77777777" w:rsidR="00016F8E" w:rsidRDefault="00016F8E"/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EDB9A6" w14:textId="77777777" w:rsidR="00016F8E" w:rsidRDefault="00016F8E"/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F80780" w14:textId="77777777" w:rsidR="00016F8E" w:rsidRDefault="00016F8E"/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446616" w14:textId="77777777" w:rsidR="00016F8E" w:rsidRDefault="00016F8E"/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0D1064" w14:textId="77777777" w:rsidR="00016F8E" w:rsidRDefault="00016F8E"/>
        </w:tc>
      </w:tr>
      <w:tr w:rsidR="00016F8E" w14:paraId="1DD54DC1" w14:textId="77777777">
        <w:trPr>
          <w:trHeight w:hRule="exact" w:val="305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47D9D5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42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7C76DB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mbu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E8650F" w14:textId="77777777" w:rsidR="00016F8E" w:rsidRDefault="00016F8E"/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79BE74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8C2A73" w14:textId="77777777" w:rsidR="00016F8E" w:rsidRDefault="00016F8E"/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457477" w14:textId="77777777" w:rsidR="00016F8E" w:rsidRDefault="00016F8E"/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91C848" w14:textId="77777777" w:rsidR="00016F8E" w:rsidRDefault="00016F8E"/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BD3DD6" w14:textId="77777777" w:rsidR="00016F8E" w:rsidRDefault="00016F8E"/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F9FFBF" w14:textId="77777777" w:rsidR="00016F8E" w:rsidRDefault="00016F8E"/>
        </w:tc>
      </w:tr>
      <w:tr w:rsidR="00016F8E" w14:paraId="2DC69330" w14:textId="77777777">
        <w:trPr>
          <w:trHeight w:hRule="exact" w:val="288"/>
        </w:trPr>
        <w:tc>
          <w:tcPr>
            <w:tcW w:w="320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9BE8F"/>
          </w:tcPr>
          <w:p w14:paraId="1B14B943" w14:textId="77777777" w:rsidR="00016F8E" w:rsidRDefault="00A83C7C">
            <w:pPr>
              <w:spacing w:line="26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Makam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Ra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j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 dan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9BE8F"/>
          </w:tcPr>
          <w:p w14:paraId="0513F225" w14:textId="77777777" w:rsidR="00016F8E" w:rsidRDefault="00016F8E"/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9BE8F"/>
          </w:tcPr>
          <w:p w14:paraId="693D2EC2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9BE8F"/>
          </w:tcPr>
          <w:p w14:paraId="6B37C6F4" w14:textId="77777777" w:rsidR="00016F8E" w:rsidRDefault="00016F8E"/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9BE8F"/>
          </w:tcPr>
          <w:p w14:paraId="55D86FDB" w14:textId="77777777" w:rsidR="00016F8E" w:rsidRDefault="00016F8E"/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9BE8F"/>
          </w:tcPr>
          <w:p w14:paraId="6B481014" w14:textId="77777777" w:rsidR="00016F8E" w:rsidRDefault="00016F8E"/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9BE8F"/>
          </w:tcPr>
          <w:p w14:paraId="469DC235" w14:textId="77777777" w:rsidR="00016F8E" w:rsidRDefault="00016F8E"/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9BE8F"/>
          </w:tcPr>
          <w:p w14:paraId="2D30374F" w14:textId="77777777" w:rsidR="00016F8E" w:rsidRDefault="00016F8E"/>
        </w:tc>
      </w:tr>
      <w:tr w:rsidR="00016F8E" w14:paraId="7DC23C4E" w14:textId="77777777">
        <w:trPr>
          <w:trHeight w:hRule="exact" w:val="4330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0968D6" w14:textId="77777777" w:rsidR="00016F8E" w:rsidRDefault="00A83C7C">
            <w:pPr>
              <w:spacing w:before="1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43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07AFC3" w14:textId="77777777" w:rsidR="00016F8E" w:rsidRDefault="00A83C7C">
            <w:pPr>
              <w:spacing w:before="1"/>
              <w:ind w:left="102" w:right="450"/>
              <w:rPr>
                <w:rFonts w:ascii="Maiandra GD" w:eastAsia="Maiandra GD" w:hAnsi="Maiandra GD" w:cs="Maiandra GD"/>
                <w:sz w:val="22"/>
                <w:szCs w:val="22"/>
              </w:rPr>
            </w:pP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M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K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AM</w:t>
            </w:r>
            <w:r>
              <w:rPr>
                <w:rFonts w:ascii="Maiandra GD" w:eastAsia="Maiandra GD" w:hAnsi="Maiandra GD" w:cs="Maiandra GD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RA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J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 xml:space="preserve">A 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M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K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M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PO</w:t>
            </w:r>
            <w:r>
              <w:rPr>
                <w:rFonts w:ascii="Maiandra GD" w:eastAsia="Maiandra GD" w:hAnsi="Maiandra GD" w:cs="Maiandra GD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(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Ta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h</w:t>
            </w:r>
            <w:r>
              <w:rPr>
                <w:rFonts w:ascii="Maiandra GD" w:eastAsia="Maiandra GD" w:hAnsi="Maiandra GD" w:cs="Maiandra GD"/>
                <w:spacing w:val="-3"/>
                <w:sz w:val="22"/>
                <w:szCs w:val="22"/>
              </w:rPr>
              <w:t>u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n</w:t>
            </w:r>
          </w:p>
          <w:p w14:paraId="1BEE9366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2"/>
                <w:szCs w:val="22"/>
              </w:rPr>
            </w:pP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1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53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0 –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 xml:space="preserve"> 1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575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)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997571" w14:textId="77777777" w:rsidR="00016F8E" w:rsidRDefault="00A83C7C">
            <w:pPr>
              <w:spacing w:before="1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ej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arah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3B2B2B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F3F686" w14:textId="77777777" w:rsidR="00016F8E" w:rsidRDefault="00A83C7C">
            <w:pPr>
              <w:spacing w:before="1"/>
              <w:ind w:left="102" w:right="611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kan Selatan Tengah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454DB7" w14:textId="77777777" w:rsidR="00016F8E" w:rsidRDefault="00A83C7C">
            <w:pPr>
              <w:spacing w:before="1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M/WC Umum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43C359EB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arkir</w:t>
            </w:r>
            <w:r>
              <w:rPr>
                <w:rFonts w:ascii="Maiandra GD" w:eastAsia="Maiandra GD" w:hAnsi="Maiandra GD" w:cs="Maiandra GD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</w:t>
            </w:r>
          </w:p>
          <w:p w14:paraId="385D70B3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Mus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olla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</w:t>
            </w:r>
          </w:p>
          <w:p w14:paraId="73B9652E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Tempat Makan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</w:t>
            </w:r>
          </w:p>
          <w:p w14:paraId="2A6B93F7" w14:textId="77777777" w:rsidR="00016F8E" w:rsidRDefault="00A83C7C">
            <w:pPr>
              <w:ind w:left="102" w:right="985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Toko =</w:t>
            </w:r>
            <w:r>
              <w:rPr>
                <w:rFonts w:ascii="Maiandra GD" w:eastAsia="Maiandra GD" w:hAnsi="Maiandra GD" w:cs="Maiandra GD"/>
                <w:spacing w:val="70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tidak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 Sou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v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ada 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 kampung/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desa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eber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ihan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eamanan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/desa</w:t>
            </w:r>
          </w:p>
          <w:p w14:paraId="7C18471D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Tempat 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</w:p>
          <w:p w14:paraId="4A6D2250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CA3DCA" w14:textId="77777777" w:rsidR="00016F8E" w:rsidRDefault="00A83C7C">
            <w:pPr>
              <w:spacing w:before="1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</w:t>
            </w:r>
          </w:p>
          <w:p w14:paraId="04B1495A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Se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>j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arah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57A271" w14:textId="77777777" w:rsidR="00016F8E" w:rsidRDefault="00A83C7C">
            <w:pPr>
              <w:spacing w:before="1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okal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FF8AFC" w14:textId="77777777" w:rsidR="00016F8E" w:rsidRDefault="00016F8E">
            <w:pPr>
              <w:spacing w:before="3" w:line="260" w:lineRule="exact"/>
              <w:rPr>
                <w:sz w:val="26"/>
                <w:szCs w:val="26"/>
              </w:rPr>
            </w:pPr>
          </w:p>
          <w:p w14:paraId="5283DFC1" w14:textId="77777777" w:rsidR="00016F8E" w:rsidRDefault="00417780">
            <w:pPr>
              <w:ind w:left="258"/>
            </w:pPr>
            <w:r>
              <w:pict w14:anchorId="416086A2">
                <v:shape id="_x0000_i1053" type="#_x0000_t75" style="width:211.6pt;height:147.15pt">
                  <v:imagedata r:id="rId37" o:title=""/>
                </v:shape>
              </w:pict>
            </w:r>
          </w:p>
          <w:p w14:paraId="282BD2C5" w14:textId="77777777" w:rsidR="00016F8E" w:rsidRDefault="00016F8E">
            <w:pPr>
              <w:spacing w:before="1" w:line="100" w:lineRule="exact"/>
              <w:rPr>
                <w:sz w:val="11"/>
                <w:szCs w:val="11"/>
              </w:rPr>
            </w:pPr>
          </w:p>
          <w:p w14:paraId="3441995F" w14:textId="77777777" w:rsidR="00016F8E" w:rsidRDefault="00016F8E">
            <w:pPr>
              <w:spacing w:line="200" w:lineRule="exact"/>
            </w:pPr>
          </w:p>
          <w:p w14:paraId="53A5A821" w14:textId="77777777" w:rsidR="00016F8E" w:rsidRDefault="00016F8E">
            <w:pPr>
              <w:spacing w:line="200" w:lineRule="exact"/>
            </w:pPr>
          </w:p>
          <w:p w14:paraId="152FD2EE" w14:textId="77777777" w:rsidR="00016F8E" w:rsidRDefault="00016F8E">
            <w:pPr>
              <w:spacing w:line="200" w:lineRule="exact"/>
            </w:pPr>
          </w:p>
          <w:p w14:paraId="66BBBF3D" w14:textId="77777777" w:rsidR="00016F8E" w:rsidRDefault="00016F8E">
            <w:pPr>
              <w:spacing w:line="200" w:lineRule="exact"/>
            </w:pPr>
          </w:p>
          <w:p w14:paraId="4BA46BA3" w14:textId="77777777" w:rsidR="00016F8E" w:rsidRDefault="00016F8E">
            <w:pPr>
              <w:spacing w:line="200" w:lineRule="exact"/>
            </w:pPr>
          </w:p>
        </w:tc>
      </w:tr>
    </w:tbl>
    <w:p w14:paraId="1F90725A" w14:textId="77777777" w:rsidR="00016F8E" w:rsidRDefault="00016F8E">
      <w:pPr>
        <w:sectPr w:rsidR="00016F8E">
          <w:pgSz w:w="23820" w:h="16840" w:orient="landscape"/>
          <w:pgMar w:top="1600" w:right="940" w:bottom="280" w:left="1220" w:header="812" w:footer="804" w:gutter="0"/>
          <w:cols w:space="720"/>
        </w:sectPr>
      </w:pPr>
    </w:p>
    <w:p w14:paraId="037F9D79" w14:textId="77777777" w:rsidR="00016F8E" w:rsidRDefault="00016F8E">
      <w:pPr>
        <w:spacing w:line="200" w:lineRule="exact"/>
      </w:pPr>
    </w:p>
    <w:p w14:paraId="51C8D5F7" w14:textId="77777777" w:rsidR="00016F8E" w:rsidRDefault="00016F8E">
      <w:pPr>
        <w:spacing w:line="200" w:lineRule="exact"/>
      </w:pPr>
    </w:p>
    <w:p w14:paraId="20C5489D" w14:textId="77777777" w:rsidR="00016F8E" w:rsidRDefault="00016F8E">
      <w:pPr>
        <w:spacing w:line="200" w:lineRule="exact"/>
      </w:pPr>
    </w:p>
    <w:p w14:paraId="4B7F6762" w14:textId="77777777" w:rsidR="00016F8E" w:rsidRDefault="00016F8E">
      <w:pPr>
        <w:spacing w:before="7" w:line="200" w:lineRule="exact"/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2"/>
        <w:gridCol w:w="2652"/>
        <w:gridCol w:w="2263"/>
        <w:gridCol w:w="1642"/>
        <w:gridCol w:w="1673"/>
        <w:gridCol w:w="3807"/>
        <w:gridCol w:w="1699"/>
        <w:gridCol w:w="2405"/>
        <w:gridCol w:w="4748"/>
      </w:tblGrid>
      <w:tr w:rsidR="00016F8E" w14:paraId="707E17E5" w14:textId="77777777">
        <w:trPr>
          <w:trHeight w:hRule="exact" w:val="586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ADE4DA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No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317FA0" w14:textId="77777777" w:rsidR="00016F8E" w:rsidRDefault="00A83C7C">
            <w:pPr>
              <w:spacing w:line="280" w:lineRule="exact"/>
              <w:ind w:left="227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Nama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y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F9DD7E" w14:textId="77777777" w:rsidR="00016F8E" w:rsidRDefault="00A83C7C">
            <w:pPr>
              <w:spacing w:line="280" w:lineRule="exact"/>
              <w:ind w:left="138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J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is O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j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B2DF60" w14:textId="77777777" w:rsidR="00016F8E" w:rsidRDefault="00A83C7C">
            <w:pPr>
              <w:spacing w:line="280" w:lineRule="exact"/>
              <w:ind w:left="203" w:right="206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el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raha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</w:t>
            </w:r>
          </w:p>
          <w:p w14:paraId="45302CFC" w14:textId="77777777" w:rsidR="00016F8E" w:rsidRDefault="00A83C7C">
            <w:pPr>
              <w:ind w:left="530" w:right="530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Desa</w:t>
            </w:r>
          </w:p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3A8CFC" w14:textId="77777777" w:rsidR="00016F8E" w:rsidRDefault="00A83C7C">
            <w:pPr>
              <w:spacing w:line="280" w:lineRule="exact"/>
              <w:ind w:left="256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c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amatan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3F8201" w14:textId="77777777" w:rsidR="00016F8E" w:rsidRDefault="00A83C7C">
            <w:pPr>
              <w:spacing w:line="280" w:lineRule="exact"/>
              <w:ind w:left="786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Sarana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dan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rasarana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6B2DC3" w14:textId="77777777" w:rsidR="00016F8E" w:rsidRDefault="00A83C7C">
            <w:pPr>
              <w:spacing w:line="280" w:lineRule="exact"/>
              <w:ind w:left="235" w:right="235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Daya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</w:p>
          <w:p w14:paraId="0AC78409" w14:textId="77777777" w:rsidR="00016F8E" w:rsidRDefault="00A83C7C">
            <w:pPr>
              <w:ind w:left="455" w:right="451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20F9DB" w14:textId="77777777" w:rsidR="00016F8E" w:rsidRDefault="00A83C7C">
            <w:pPr>
              <w:spacing w:line="280" w:lineRule="exact"/>
              <w:ind w:left="340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ema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aran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1DFCF5" w14:textId="77777777" w:rsidR="00016F8E" w:rsidRDefault="00A83C7C">
            <w:pPr>
              <w:spacing w:line="280" w:lineRule="exact"/>
              <w:ind w:left="1380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F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oto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</w:t>
            </w:r>
          </w:p>
        </w:tc>
      </w:tr>
      <w:tr w:rsidR="00016F8E" w14:paraId="695A5408" w14:textId="77777777">
        <w:trPr>
          <w:trHeight w:hRule="exact" w:val="3749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67A4AD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44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55DB0" w14:textId="77777777" w:rsidR="00016F8E" w:rsidRDefault="00A83C7C">
            <w:pPr>
              <w:spacing w:line="260" w:lineRule="exact"/>
              <w:ind w:left="102"/>
              <w:rPr>
                <w:rFonts w:ascii="Maiandra GD" w:eastAsia="Maiandra GD" w:hAnsi="Maiandra GD" w:cs="Maiandra GD"/>
                <w:sz w:val="22"/>
                <w:szCs w:val="22"/>
              </w:rPr>
            </w:pP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M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K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AM</w:t>
            </w:r>
            <w:r>
              <w:rPr>
                <w:rFonts w:ascii="Maiandra GD" w:eastAsia="Maiandra GD" w:hAnsi="Maiandra GD" w:cs="Maiandra GD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RA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J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A B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TAHA</w:t>
            </w:r>
          </w:p>
          <w:p w14:paraId="1B87DE70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2"/>
                <w:szCs w:val="22"/>
              </w:rPr>
            </w:pP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S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ANTI</w:t>
            </w:r>
            <w:r>
              <w:rPr>
                <w:rFonts w:ascii="Maiandra GD" w:eastAsia="Maiandra GD" w:hAnsi="Maiandra GD" w:cs="Maiandra GD"/>
                <w:spacing w:val="-3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G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 xml:space="preserve">O 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(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1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66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5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–</w:t>
            </w:r>
          </w:p>
          <w:p w14:paraId="466D3CB0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2"/>
                <w:szCs w:val="22"/>
              </w:rPr>
            </w:pP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1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67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0)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BE0925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ej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arah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71CF26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249E34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</w:t>
            </w:r>
          </w:p>
          <w:p w14:paraId="7CD5E99C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Tim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6FFE45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M/WC Umum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247A7136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arkir</w:t>
            </w:r>
            <w:r>
              <w:rPr>
                <w:rFonts w:ascii="Maiandra GD" w:eastAsia="Maiandra GD" w:hAnsi="Maiandra GD" w:cs="Maiandra GD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</w:t>
            </w:r>
          </w:p>
          <w:p w14:paraId="0855FDC9" w14:textId="77777777" w:rsidR="00016F8E" w:rsidRDefault="00A83C7C">
            <w:pPr>
              <w:spacing w:before="1"/>
              <w:ind w:left="102" w:right="64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Mus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olla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Tempat Makan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Toko =</w:t>
            </w:r>
            <w:r>
              <w:rPr>
                <w:rFonts w:ascii="Maiandra GD" w:eastAsia="Maiandra GD" w:hAnsi="Maiandra GD" w:cs="Maiandra GD"/>
                <w:spacing w:val="70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tidak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65F5C156" w14:textId="77777777" w:rsidR="00016F8E" w:rsidRDefault="00A83C7C">
            <w:pPr>
              <w:spacing w:before="1"/>
              <w:ind w:left="102" w:right="985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Sou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v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ada 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 kampung/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desa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eber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ihan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eamanan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/desa</w:t>
            </w:r>
          </w:p>
          <w:p w14:paraId="2006FEB9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Tempat 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</w:p>
          <w:p w14:paraId="4766CA0F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628CE5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</w:t>
            </w:r>
          </w:p>
          <w:p w14:paraId="58C41929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Se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>j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arah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063047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okal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7713B2" w14:textId="77777777" w:rsidR="00016F8E" w:rsidRDefault="00016F8E">
            <w:pPr>
              <w:spacing w:before="17" w:line="200" w:lineRule="exact"/>
            </w:pPr>
          </w:p>
          <w:p w14:paraId="013B6FE8" w14:textId="77777777" w:rsidR="00016F8E" w:rsidRDefault="00417780">
            <w:pPr>
              <w:ind w:left="323"/>
            </w:pPr>
            <w:r>
              <w:pict w14:anchorId="2F19C3C1">
                <v:shape id="_x0000_i1054" type="#_x0000_t75" style="width:201.6pt;height:148.4pt">
                  <v:imagedata r:id="rId38" o:title=""/>
                </v:shape>
              </w:pict>
            </w:r>
          </w:p>
          <w:p w14:paraId="6040BB65" w14:textId="77777777" w:rsidR="00016F8E" w:rsidRDefault="00016F8E">
            <w:pPr>
              <w:spacing w:before="6" w:line="140" w:lineRule="exact"/>
              <w:rPr>
                <w:sz w:val="15"/>
                <w:szCs w:val="15"/>
              </w:rPr>
            </w:pPr>
          </w:p>
          <w:p w14:paraId="2E6200AA" w14:textId="77777777" w:rsidR="00016F8E" w:rsidRDefault="00016F8E">
            <w:pPr>
              <w:spacing w:line="200" w:lineRule="exact"/>
            </w:pPr>
          </w:p>
          <w:p w14:paraId="00C03914" w14:textId="77777777" w:rsidR="00016F8E" w:rsidRDefault="00016F8E">
            <w:pPr>
              <w:spacing w:line="200" w:lineRule="exact"/>
            </w:pPr>
          </w:p>
        </w:tc>
      </w:tr>
      <w:tr w:rsidR="00016F8E" w14:paraId="6044F1FF" w14:textId="77777777">
        <w:trPr>
          <w:trHeight w:hRule="exact" w:val="3752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56B7B5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45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D28947" w14:textId="77777777" w:rsidR="00016F8E" w:rsidRDefault="00A83C7C">
            <w:pPr>
              <w:spacing w:line="260" w:lineRule="exact"/>
              <w:ind w:left="102"/>
              <w:rPr>
                <w:rFonts w:ascii="Maiandra GD" w:eastAsia="Maiandra GD" w:hAnsi="Maiandra GD" w:cs="Maiandra GD"/>
                <w:sz w:val="22"/>
                <w:szCs w:val="22"/>
              </w:rPr>
            </w:pP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M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K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AM</w:t>
            </w:r>
            <w:r>
              <w:rPr>
                <w:rFonts w:ascii="Maiandra GD" w:eastAsia="Maiandra GD" w:hAnsi="Maiandra GD" w:cs="Maiandra GD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RA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J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A - RA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J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A</w:t>
            </w:r>
          </w:p>
          <w:p w14:paraId="0DE91933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2"/>
                <w:szCs w:val="22"/>
              </w:rPr>
            </w:pP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S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pacing w:val="-2"/>
                <w:sz w:val="22"/>
                <w:szCs w:val="22"/>
              </w:rPr>
              <w:t>N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G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IHE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787A0A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Se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>j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arah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EEBA89" w14:textId="77777777" w:rsidR="00016F8E" w:rsidRDefault="00A83C7C">
            <w:pPr>
              <w:spacing w:line="260" w:lineRule="exact"/>
              <w:ind w:left="102"/>
              <w:rPr>
                <w:rFonts w:ascii="Maiandra GD" w:eastAsia="Maiandra GD" w:hAnsi="Maiandra GD" w:cs="Maiandra GD"/>
                <w:sz w:val="22"/>
                <w:szCs w:val="22"/>
              </w:rPr>
            </w:pPr>
            <w:r>
              <w:rPr>
                <w:rFonts w:ascii="Maiandra GD" w:eastAsia="Maiandra GD" w:hAnsi="Maiandra GD" w:cs="Maiandra GD"/>
                <w:sz w:val="22"/>
                <w:szCs w:val="22"/>
              </w:rPr>
              <w:t>B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u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ngal</w:t>
            </w:r>
            <w:r>
              <w:rPr>
                <w:rFonts w:ascii="Maiandra GD" w:eastAsia="Maiandra GD" w:hAnsi="Maiandra GD" w:cs="Maiandra GD"/>
                <w:spacing w:val="-2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w</w:t>
            </w:r>
            <w:r>
              <w:rPr>
                <w:rFonts w:ascii="Maiandra GD" w:eastAsia="Maiandra GD" w:hAnsi="Maiandra GD" w:cs="Maiandra GD"/>
                <w:spacing w:val="-2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ng</w:t>
            </w:r>
          </w:p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76D8A3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61A7E6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M/WC Umum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127315B9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arkir</w:t>
            </w:r>
            <w:r>
              <w:rPr>
                <w:rFonts w:ascii="Maiandra GD" w:eastAsia="Maiandra GD" w:hAnsi="Maiandra GD" w:cs="Maiandra GD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</w:t>
            </w:r>
          </w:p>
          <w:p w14:paraId="641514A6" w14:textId="77777777" w:rsidR="00016F8E" w:rsidRDefault="00A83C7C">
            <w:pPr>
              <w:ind w:left="102" w:right="64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Mus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olla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Tempat Makan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Toko =</w:t>
            </w:r>
            <w:r>
              <w:rPr>
                <w:rFonts w:ascii="Maiandra GD" w:eastAsia="Maiandra GD" w:hAnsi="Maiandra GD" w:cs="Maiandra GD"/>
                <w:spacing w:val="70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tidak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17C61839" w14:textId="77777777" w:rsidR="00016F8E" w:rsidRDefault="00A83C7C">
            <w:pPr>
              <w:ind w:left="102" w:right="985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Sou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v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ada 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 kampung/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desa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eber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ihan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eamanan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/desa</w:t>
            </w:r>
          </w:p>
          <w:p w14:paraId="259BF61C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Tempat 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</w:p>
          <w:p w14:paraId="6B3D5AE0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D420E3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</w:t>
            </w:r>
          </w:p>
          <w:p w14:paraId="03FE7252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Se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>j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arah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745CB3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okal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151F9C" w14:textId="77777777" w:rsidR="00016F8E" w:rsidRDefault="00016F8E">
            <w:pPr>
              <w:spacing w:before="3" w:line="140" w:lineRule="exact"/>
              <w:rPr>
                <w:sz w:val="14"/>
                <w:szCs w:val="14"/>
              </w:rPr>
            </w:pPr>
          </w:p>
          <w:p w14:paraId="6F6A82AE" w14:textId="77777777" w:rsidR="00016F8E" w:rsidRDefault="00417780">
            <w:pPr>
              <w:ind w:left="323"/>
            </w:pPr>
            <w:r>
              <w:pict w14:anchorId="0A7780DC">
                <v:shape id="_x0000_i1055" type="#_x0000_t75" style="width:203.5pt;height:150.9pt">
                  <v:imagedata r:id="rId39" o:title=""/>
                </v:shape>
              </w:pict>
            </w:r>
          </w:p>
          <w:p w14:paraId="64243356" w14:textId="77777777" w:rsidR="00016F8E" w:rsidRDefault="00016F8E">
            <w:pPr>
              <w:spacing w:before="9" w:line="180" w:lineRule="exact"/>
              <w:rPr>
                <w:sz w:val="18"/>
                <w:szCs w:val="18"/>
              </w:rPr>
            </w:pPr>
          </w:p>
          <w:p w14:paraId="5BD25A42" w14:textId="77777777" w:rsidR="00016F8E" w:rsidRDefault="00016F8E">
            <w:pPr>
              <w:spacing w:line="200" w:lineRule="exact"/>
            </w:pPr>
          </w:p>
          <w:p w14:paraId="2FDD8506" w14:textId="77777777" w:rsidR="00016F8E" w:rsidRDefault="00016F8E">
            <w:pPr>
              <w:spacing w:line="200" w:lineRule="exact"/>
            </w:pPr>
          </w:p>
        </w:tc>
      </w:tr>
      <w:tr w:rsidR="00016F8E" w14:paraId="280A9A19" w14:textId="77777777">
        <w:trPr>
          <w:trHeight w:hRule="exact" w:val="4614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04B407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46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7B5C10" w14:textId="77777777" w:rsidR="00016F8E" w:rsidRDefault="00A83C7C">
            <w:pPr>
              <w:spacing w:line="260" w:lineRule="exact"/>
              <w:ind w:left="102"/>
              <w:rPr>
                <w:rFonts w:ascii="Maiandra GD" w:eastAsia="Maiandra GD" w:hAnsi="Maiandra GD" w:cs="Maiandra GD"/>
                <w:sz w:val="22"/>
                <w:szCs w:val="22"/>
              </w:rPr>
            </w:pP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M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K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AM</w:t>
            </w:r>
            <w:r>
              <w:rPr>
                <w:rFonts w:ascii="Maiandra GD" w:eastAsia="Maiandra GD" w:hAnsi="Maiandra GD" w:cs="Maiandra GD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RA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J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A TAT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E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HE</w:t>
            </w:r>
          </w:p>
          <w:p w14:paraId="1A87C4C1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2"/>
                <w:szCs w:val="22"/>
              </w:rPr>
            </w:pPr>
            <w:r>
              <w:rPr>
                <w:rFonts w:ascii="Maiandra GD" w:eastAsia="Maiandra GD" w:hAnsi="Maiandra GD" w:cs="Maiandra GD"/>
                <w:sz w:val="22"/>
                <w:szCs w:val="22"/>
              </w:rPr>
              <w:t xml:space="preserve">WOBA 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(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1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58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0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–</w:t>
            </w:r>
            <w:r>
              <w:rPr>
                <w:rFonts w:ascii="Maiandra GD" w:eastAsia="Maiandra GD" w:hAnsi="Maiandra GD" w:cs="Maiandra GD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1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625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)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93EC04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ej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arah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D22F5D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7001C9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0177B9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M/WC Umum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5F5AF036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arkir</w:t>
            </w:r>
            <w:r>
              <w:rPr>
                <w:rFonts w:ascii="Maiandra GD" w:eastAsia="Maiandra GD" w:hAnsi="Maiandra GD" w:cs="Maiandra GD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</w:t>
            </w:r>
          </w:p>
          <w:p w14:paraId="3EBE3922" w14:textId="77777777" w:rsidR="00016F8E" w:rsidRDefault="00A83C7C">
            <w:pPr>
              <w:spacing w:before="1"/>
              <w:ind w:left="102" w:right="64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Mus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olla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Tempat Makan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Toko =</w:t>
            </w:r>
            <w:r>
              <w:rPr>
                <w:rFonts w:ascii="Maiandra GD" w:eastAsia="Maiandra GD" w:hAnsi="Maiandra GD" w:cs="Maiandra GD"/>
                <w:spacing w:val="70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tidak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22A2AE50" w14:textId="77777777" w:rsidR="00016F8E" w:rsidRDefault="00A83C7C">
            <w:pPr>
              <w:ind w:left="102" w:right="985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Sou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v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ada 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 kampung/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desa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eber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ihan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eamanan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/desa</w:t>
            </w:r>
          </w:p>
          <w:p w14:paraId="5605E830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Tempat 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</w:p>
          <w:p w14:paraId="3BA94AF6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AD8AD1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</w:t>
            </w:r>
          </w:p>
          <w:p w14:paraId="64B370C1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Se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>j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arah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F98D7B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okal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B57AB4" w14:textId="77777777" w:rsidR="00016F8E" w:rsidRDefault="00016F8E">
            <w:pPr>
              <w:spacing w:before="9" w:line="100" w:lineRule="exact"/>
              <w:rPr>
                <w:sz w:val="10"/>
                <w:szCs w:val="10"/>
              </w:rPr>
            </w:pPr>
          </w:p>
          <w:p w14:paraId="2F312F1F" w14:textId="77777777" w:rsidR="00016F8E" w:rsidRDefault="00417780">
            <w:pPr>
              <w:ind w:left="473"/>
            </w:pPr>
            <w:r>
              <w:pict w14:anchorId="25971ED0">
                <v:shape id="_x0000_i1056" type="#_x0000_t75" style="width:179.05pt;height:166.55pt">
                  <v:imagedata r:id="rId40" o:title=""/>
                </v:shape>
              </w:pict>
            </w:r>
          </w:p>
          <w:p w14:paraId="0CE9890A" w14:textId="77777777" w:rsidR="00016F8E" w:rsidRDefault="00016F8E">
            <w:pPr>
              <w:spacing w:before="2" w:line="160" w:lineRule="exact"/>
              <w:rPr>
                <w:sz w:val="16"/>
                <w:szCs w:val="16"/>
              </w:rPr>
            </w:pPr>
          </w:p>
          <w:p w14:paraId="763AF0C3" w14:textId="77777777" w:rsidR="00016F8E" w:rsidRDefault="00016F8E">
            <w:pPr>
              <w:spacing w:line="200" w:lineRule="exact"/>
            </w:pPr>
          </w:p>
          <w:p w14:paraId="4E336884" w14:textId="77777777" w:rsidR="00016F8E" w:rsidRDefault="00016F8E">
            <w:pPr>
              <w:spacing w:line="200" w:lineRule="exact"/>
            </w:pPr>
          </w:p>
          <w:p w14:paraId="253D7D93" w14:textId="77777777" w:rsidR="00016F8E" w:rsidRDefault="00016F8E">
            <w:pPr>
              <w:spacing w:line="200" w:lineRule="exact"/>
            </w:pPr>
          </w:p>
          <w:p w14:paraId="43074047" w14:textId="77777777" w:rsidR="00016F8E" w:rsidRDefault="00016F8E">
            <w:pPr>
              <w:spacing w:line="200" w:lineRule="exact"/>
            </w:pPr>
          </w:p>
          <w:p w14:paraId="0839AF66" w14:textId="77777777" w:rsidR="00016F8E" w:rsidRDefault="00016F8E">
            <w:pPr>
              <w:spacing w:line="200" w:lineRule="exact"/>
            </w:pPr>
          </w:p>
        </w:tc>
      </w:tr>
    </w:tbl>
    <w:p w14:paraId="39C673D8" w14:textId="77777777" w:rsidR="00016F8E" w:rsidRDefault="00016F8E">
      <w:pPr>
        <w:sectPr w:rsidR="00016F8E">
          <w:pgSz w:w="23820" w:h="16840" w:orient="landscape"/>
          <w:pgMar w:top="1600" w:right="940" w:bottom="280" w:left="1220" w:header="812" w:footer="804" w:gutter="0"/>
          <w:cols w:space="720"/>
        </w:sectPr>
      </w:pPr>
    </w:p>
    <w:p w14:paraId="0D56F93E" w14:textId="77777777" w:rsidR="00016F8E" w:rsidRDefault="00016F8E">
      <w:pPr>
        <w:spacing w:line="200" w:lineRule="exact"/>
      </w:pPr>
    </w:p>
    <w:p w14:paraId="5CA475D8" w14:textId="77777777" w:rsidR="00016F8E" w:rsidRDefault="00016F8E">
      <w:pPr>
        <w:spacing w:line="200" w:lineRule="exact"/>
      </w:pPr>
    </w:p>
    <w:p w14:paraId="2C49D3C2" w14:textId="77777777" w:rsidR="00016F8E" w:rsidRDefault="00016F8E">
      <w:pPr>
        <w:spacing w:line="200" w:lineRule="exact"/>
      </w:pPr>
    </w:p>
    <w:p w14:paraId="274D8FB9" w14:textId="77777777" w:rsidR="00016F8E" w:rsidRDefault="00016F8E">
      <w:pPr>
        <w:spacing w:before="7" w:line="200" w:lineRule="exact"/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2"/>
        <w:gridCol w:w="2652"/>
        <w:gridCol w:w="2263"/>
        <w:gridCol w:w="1642"/>
        <w:gridCol w:w="1673"/>
        <w:gridCol w:w="3807"/>
        <w:gridCol w:w="1699"/>
        <w:gridCol w:w="2405"/>
        <w:gridCol w:w="4748"/>
      </w:tblGrid>
      <w:tr w:rsidR="00016F8E" w14:paraId="4F4B92BF" w14:textId="77777777">
        <w:trPr>
          <w:trHeight w:hRule="exact" w:val="586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8F624E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No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BB29B8" w14:textId="77777777" w:rsidR="00016F8E" w:rsidRDefault="00A83C7C">
            <w:pPr>
              <w:spacing w:line="280" w:lineRule="exact"/>
              <w:ind w:left="227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Nama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y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3C5A73" w14:textId="77777777" w:rsidR="00016F8E" w:rsidRDefault="00A83C7C">
            <w:pPr>
              <w:spacing w:line="280" w:lineRule="exact"/>
              <w:ind w:left="138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J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is O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j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66C91D" w14:textId="77777777" w:rsidR="00016F8E" w:rsidRDefault="00A83C7C">
            <w:pPr>
              <w:spacing w:line="280" w:lineRule="exact"/>
              <w:ind w:left="203" w:right="206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el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raha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</w:t>
            </w:r>
          </w:p>
          <w:p w14:paraId="573E477C" w14:textId="77777777" w:rsidR="00016F8E" w:rsidRDefault="00A83C7C">
            <w:pPr>
              <w:ind w:left="530" w:right="530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Desa</w:t>
            </w:r>
          </w:p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4933BF" w14:textId="77777777" w:rsidR="00016F8E" w:rsidRDefault="00A83C7C">
            <w:pPr>
              <w:spacing w:line="280" w:lineRule="exact"/>
              <w:ind w:left="256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c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amatan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52D5BF" w14:textId="77777777" w:rsidR="00016F8E" w:rsidRDefault="00A83C7C">
            <w:pPr>
              <w:spacing w:line="280" w:lineRule="exact"/>
              <w:ind w:left="786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Sarana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dan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rasarana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DEAC13" w14:textId="77777777" w:rsidR="00016F8E" w:rsidRDefault="00A83C7C">
            <w:pPr>
              <w:spacing w:line="280" w:lineRule="exact"/>
              <w:ind w:left="235" w:right="235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Daya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r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</w:p>
          <w:p w14:paraId="0F7C0469" w14:textId="77777777" w:rsidR="00016F8E" w:rsidRDefault="00A83C7C">
            <w:pPr>
              <w:ind w:left="455" w:right="451"/>
              <w:jc w:val="center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C1E9C4" w14:textId="77777777" w:rsidR="00016F8E" w:rsidRDefault="00A83C7C">
            <w:pPr>
              <w:spacing w:line="280" w:lineRule="exact"/>
              <w:ind w:left="340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ema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aran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31D1D4" w14:textId="77777777" w:rsidR="00016F8E" w:rsidRDefault="00A83C7C">
            <w:pPr>
              <w:spacing w:line="280" w:lineRule="exact"/>
              <w:ind w:left="1380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F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oto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W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sata</w:t>
            </w:r>
          </w:p>
        </w:tc>
      </w:tr>
      <w:tr w:rsidR="00016F8E" w14:paraId="74676C88" w14:textId="77777777">
        <w:trPr>
          <w:trHeight w:hRule="exact" w:val="3749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499656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47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1918C4" w14:textId="77777777" w:rsidR="00016F8E" w:rsidRDefault="00A83C7C">
            <w:pPr>
              <w:spacing w:line="260" w:lineRule="exact"/>
              <w:ind w:left="102"/>
              <w:rPr>
                <w:rFonts w:ascii="Maiandra GD" w:eastAsia="Maiandra GD" w:hAnsi="Maiandra GD" w:cs="Maiandra GD"/>
                <w:sz w:val="22"/>
                <w:szCs w:val="22"/>
              </w:rPr>
            </w:pPr>
            <w:r>
              <w:rPr>
                <w:rFonts w:ascii="Maiandra GD" w:eastAsia="Maiandra GD" w:hAnsi="Maiandra GD" w:cs="Maiandra GD"/>
                <w:sz w:val="22"/>
                <w:szCs w:val="22"/>
              </w:rPr>
              <w:t>ISTANA</w:t>
            </w:r>
            <w:r>
              <w:rPr>
                <w:rFonts w:ascii="Maiandra GD" w:eastAsia="Maiandra GD" w:hAnsi="Maiandra GD" w:cs="Maiandra GD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RA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J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A</w:t>
            </w:r>
          </w:p>
          <w:p w14:paraId="20D7E189" w14:textId="77777777" w:rsidR="00016F8E" w:rsidRDefault="00A83C7C">
            <w:pPr>
              <w:spacing w:before="1"/>
              <w:ind w:left="102" w:right="456"/>
              <w:rPr>
                <w:rFonts w:ascii="Maiandra GD" w:eastAsia="Maiandra GD" w:hAnsi="Maiandra GD" w:cs="Maiandra GD"/>
                <w:sz w:val="22"/>
                <w:szCs w:val="22"/>
              </w:rPr>
            </w:pP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M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pacing w:val="-2"/>
                <w:sz w:val="22"/>
                <w:szCs w:val="22"/>
              </w:rPr>
              <w:t>N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G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AN</w:t>
            </w:r>
            <w:r>
              <w:rPr>
                <w:rFonts w:ascii="Maiandra GD" w:eastAsia="Maiandra GD" w:hAnsi="Maiandra GD" w:cs="Maiandra GD"/>
                <w:spacing w:val="-3"/>
                <w:sz w:val="22"/>
                <w:szCs w:val="22"/>
              </w:rPr>
              <w:t>I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 xml:space="preserve">TU 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(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RA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J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A W.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M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.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P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 xml:space="preserve">. 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M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O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C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OD</w:t>
            </w:r>
            <w:r>
              <w:rPr>
                <w:rFonts w:ascii="Maiandra GD" w:eastAsia="Maiandra GD" w:hAnsi="Maiandra GD" w:cs="Maiandra GD"/>
                <w:spacing w:val="-3"/>
                <w:sz w:val="22"/>
                <w:szCs w:val="22"/>
              </w:rPr>
              <w:t>O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M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P</w:t>
            </w:r>
            <w:r>
              <w:rPr>
                <w:rFonts w:ascii="Maiandra GD" w:eastAsia="Maiandra GD" w:hAnsi="Maiandra GD" w:cs="Maiandra GD"/>
                <w:spacing w:val="-3"/>
                <w:sz w:val="22"/>
                <w:szCs w:val="22"/>
              </w:rPr>
              <w:t>I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S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)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F3FF71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ej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arah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9B4E24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11AED8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anitu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6D6060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M/WC Umum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7016F66C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arkir</w:t>
            </w:r>
            <w:r>
              <w:rPr>
                <w:rFonts w:ascii="Maiandra GD" w:eastAsia="Maiandra GD" w:hAnsi="Maiandra GD" w:cs="Maiandra GD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</w:t>
            </w:r>
          </w:p>
          <w:p w14:paraId="3BF88C3D" w14:textId="77777777" w:rsidR="00016F8E" w:rsidRDefault="00A83C7C">
            <w:pPr>
              <w:spacing w:before="1"/>
              <w:ind w:left="102" w:right="64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Mus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olla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Tempat Makan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Toko =</w:t>
            </w:r>
            <w:r>
              <w:rPr>
                <w:rFonts w:ascii="Maiandra GD" w:eastAsia="Maiandra GD" w:hAnsi="Maiandra GD" w:cs="Maiandra GD"/>
                <w:spacing w:val="70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tidak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4928D581" w14:textId="77777777" w:rsidR="00016F8E" w:rsidRDefault="00A83C7C">
            <w:pPr>
              <w:spacing w:before="1"/>
              <w:ind w:left="102" w:right="985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Sou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v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ada 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 kampung/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desa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eber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ihan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eamanan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/desa</w:t>
            </w:r>
          </w:p>
          <w:p w14:paraId="3E938B6F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Tempat 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</w:p>
          <w:p w14:paraId="3D58E56F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66B170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</w:t>
            </w:r>
          </w:p>
          <w:p w14:paraId="7CB1CE8E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Se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>j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arah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4E189E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okal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134920" w14:textId="77777777" w:rsidR="00016F8E" w:rsidRDefault="00016F8E">
            <w:pPr>
              <w:spacing w:before="4" w:line="120" w:lineRule="exact"/>
              <w:rPr>
                <w:sz w:val="12"/>
                <w:szCs w:val="12"/>
              </w:rPr>
            </w:pPr>
          </w:p>
          <w:p w14:paraId="5DE947C2" w14:textId="77777777" w:rsidR="00016F8E" w:rsidRDefault="00016F8E">
            <w:pPr>
              <w:spacing w:line="200" w:lineRule="exact"/>
            </w:pPr>
          </w:p>
          <w:p w14:paraId="5972D67C" w14:textId="77777777" w:rsidR="00016F8E" w:rsidRDefault="00417780">
            <w:pPr>
              <w:ind w:left="495"/>
            </w:pPr>
            <w:r>
              <w:pict w14:anchorId="3185CF74">
                <v:shape id="_x0000_i1057" type="#_x0000_t75" style="width:173.45pt;height:148.4pt">
                  <v:imagedata r:id="rId41" o:title=""/>
                </v:shape>
              </w:pict>
            </w:r>
          </w:p>
          <w:p w14:paraId="259B3A4D" w14:textId="77777777" w:rsidR="00016F8E" w:rsidRDefault="00016F8E">
            <w:pPr>
              <w:spacing w:line="200" w:lineRule="exact"/>
            </w:pPr>
          </w:p>
          <w:p w14:paraId="4F185AFD" w14:textId="77777777" w:rsidR="00016F8E" w:rsidRDefault="00016F8E">
            <w:pPr>
              <w:spacing w:before="15" w:line="240" w:lineRule="exact"/>
              <w:rPr>
                <w:sz w:val="24"/>
                <w:szCs w:val="24"/>
              </w:rPr>
            </w:pPr>
          </w:p>
        </w:tc>
      </w:tr>
      <w:tr w:rsidR="00016F8E" w14:paraId="2031E3F9" w14:textId="77777777">
        <w:trPr>
          <w:trHeight w:hRule="exact" w:val="3752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BB8854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48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69E026" w14:textId="77777777" w:rsidR="00016F8E" w:rsidRDefault="00A83C7C">
            <w:pPr>
              <w:spacing w:line="260" w:lineRule="exact"/>
              <w:ind w:left="102"/>
              <w:rPr>
                <w:rFonts w:ascii="Maiandra GD" w:eastAsia="Maiandra GD" w:hAnsi="Maiandra GD" w:cs="Maiandra GD"/>
                <w:sz w:val="22"/>
                <w:szCs w:val="22"/>
              </w:rPr>
            </w:pP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M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K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AM</w:t>
            </w:r>
            <w:r>
              <w:rPr>
                <w:rFonts w:ascii="Maiandra GD" w:eastAsia="Maiandra GD" w:hAnsi="Maiandra GD" w:cs="Maiandra GD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RA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J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 xml:space="preserve">A 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M</w:t>
            </w:r>
            <w:r>
              <w:rPr>
                <w:rFonts w:ascii="Maiandra GD" w:eastAsia="Maiandra GD" w:hAnsi="Maiandra GD" w:cs="Maiandra GD"/>
                <w:spacing w:val="-3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NUEL</w:t>
            </w:r>
          </w:p>
          <w:p w14:paraId="67C8DF47" w14:textId="77777777" w:rsidR="00016F8E" w:rsidRDefault="00A83C7C">
            <w:pPr>
              <w:ind w:left="102" w:right="263"/>
              <w:rPr>
                <w:rFonts w:ascii="Maiandra GD" w:eastAsia="Maiandra GD" w:hAnsi="Maiandra GD" w:cs="Maiandra GD"/>
                <w:sz w:val="22"/>
                <w:szCs w:val="22"/>
              </w:rPr>
            </w:pPr>
            <w:r>
              <w:rPr>
                <w:rFonts w:ascii="Maiandra GD" w:eastAsia="Maiandra GD" w:hAnsi="Maiandra GD" w:cs="Maiandra GD"/>
                <w:sz w:val="22"/>
                <w:szCs w:val="22"/>
              </w:rPr>
              <w:t>H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RI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R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AY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 xml:space="preserve">. 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M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O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C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OD</w:t>
            </w:r>
            <w:r>
              <w:rPr>
                <w:rFonts w:ascii="Maiandra GD" w:eastAsia="Maiandra GD" w:hAnsi="Maiandra GD" w:cs="Maiandra GD"/>
                <w:spacing w:val="-3"/>
                <w:sz w:val="22"/>
                <w:szCs w:val="22"/>
              </w:rPr>
              <w:t>O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M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P</w:t>
            </w:r>
            <w:r>
              <w:rPr>
                <w:rFonts w:ascii="Maiandra GD" w:eastAsia="Maiandra GD" w:hAnsi="Maiandra GD" w:cs="Maiandra GD"/>
                <w:spacing w:val="-3"/>
                <w:sz w:val="22"/>
                <w:szCs w:val="22"/>
              </w:rPr>
              <w:t>I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S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(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1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86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0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-</w:t>
            </w:r>
          </w:p>
          <w:p w14:paraId="202A9FF4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2"/>
                <w:szCs w:val="22"/>
              </w:rPr>
            </w:pP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1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88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0)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472278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ej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arah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020C5E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A14386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anitu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A82932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M/WC Umum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224141E0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arkir</w:t>
            </w:r>
            <w:r>
              <w:rPr>
                <w:rFonts w:ascii="Maiandra GD" w:eastAsia="Maiandra GD" w:hAnsi="Maiandra GD" w:cs="Maiandra GD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</w:t>
            </w:r>
          </w:p>
          <w:p w14:paraId="3C88F8A1" w14:textId="77777777" w:rsidR="00016F8E" w:rsidRDefault="00A83C7C">
            <w:pPr>
              <w:ind w:left="102" w:right="64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Mus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olla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Tempat Makan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Toko =</w:t>
            </w:r>
            <w:r>
              <w:rPr>
                <w:rFonts w:ascii="Maiandra GD" w:eastAsia="Maiandra GD" w:hAnsi="Maiandra GD" w:cs="Maiandra GD"/>
                <w:spacing w:val="70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tidak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6DB7128D" w14:textId="77777777" w:rsidR="00016F8E" w:rsidRDefault="00A83C7C">
            <w:pPr>
              <w:ind w:left="102" w:right="985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Sou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v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ada 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 kampung/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desa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eber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ihan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eamanan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/desa</w:t>
            </w:r>
          </w:p>
          <w:p w14:paraId="234F91CD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Tempat 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</w:p>
          <w:p w14:paraId="3E993293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3607B9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</w:t>
            </w:r>
          </w:p>
          <w:p w14:paraId="31D30146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Se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>j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arah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E4B5B2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okal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1B2A49" w14:textId="77777777" w:rsidR="00016F8E" w:rsidRDefault="00016F8E"/>
        </w:tc>
      </w:tr>
      <w:tr w:rsidR="00016F8E" w14:paraId="6B3B7C02" w14:textId="77777777">
        <w:trPr>
          <w:trHeight w:hRule="exact" w:val="3750"/>
        </w:trPr>
        <w:tc>
          <w:tcPr>
            <w:tcW w:w="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039CCD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49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A33A0A" w14:textId="77777777" w:rsidR="00016F8E" w:rsidRDefault="00A83C7C">
            <w:pPr>
              <w:spacing w:line="260" w:lineRule="exact"/>
              <w:ind w:left="102"/>
              <w:rPr>
                <w:rFonts w:ascii="Maiandra GD" w:eastAsia="Maiandra GD" w:hAnsi="Maiandra GD" w:cs="Maiandra GD"/>
                <w:sz w:val="22"/>
                <w:szCs w:val="22"/>
              </w:rPr>
            </w:pP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M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K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AM</w:t>
            </w:r>
            <w:r>
              <w:rPr>
                <w:rFonts w:ascii="Maiandra GD" w:eastAsia="Maiandra GD" w:hAnsi="Maiandra GD" w:cs="Maiandra GD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RA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J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A D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AV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ID</w:t>
            </w:r>
          </w:p>
          <w:p w14:paraId="1EF67C1C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2"/>
                <w:szCs w:val="22"/>
              </w:rPr>
            </w:pPr>
            <w:r>
              <w:rPr>
                <w:rFonts w:ascii="Maiandra GD" w:eastAsia="Maiandra GD" w:hAnsi="Maiandra GD" w:cs="Maiandra GD"/>
                <w:sz w:val="22"/>
                <w:szCs w:val="22"/>
              </w:rPr>
              <w:t>P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P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UK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 xml:space="preserve">ULE 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S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AR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P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I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L (</w:t>
            </w:r>
          </w:p>
          <w:p w14:paraId="7103F5EA" w14:textId="77777777" w:rsidR="00016F8E" w:rsidRDefault="00A83C7C">
            <w:pPr>
              <w:ind w:left="102" w:right="426"/>
              <w:rPr>
                <w:rFonts w:ascii="Maiandra GD" w:eastAsia="Maiandra GD" w:hAnsi="Maiandra GD" w:cs="Maiandra GD"/>
                <w:sz w:val="22"/>
                <w:szCs w:val="22"/>
              </w:rPr>
            </w:pP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1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89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2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-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1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898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) D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 xml:space="preserve">N 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W</w:t>
            </w:r>
            <w:r>
              <w:rPr>
                <w:rFonts w:ascii="Maiandra GD" w:eastAsia="Maiandra GD" w:hAnsi="Maiandra GD" w:cs="Maiandra GD"/>
                <w:spacing w:val="-2"/>
                <w:sz w:val="22"/>
                <w:szCs w:val="22"/>
              </w:rPr>
              <w:t>I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LL</w:t>
            </w:r>
            <w:r>
              <w:rPr>
                <w:rFonts w:ascii="Maiandra GD" w:eastAsia="Maiandra GD" w:hAnsi="Maiandra GD" w:cs="Maiandra GD"/>
                <w:spacing w:val="-2"/>
                <w:sz w:val="22"/>
                <w:szCs w:val="22"/>
              </w:rPr>
              <w:t>E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M AL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EX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AND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E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 xml:space="preserve">R 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K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H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END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K SAR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A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P</w:t>
            </w:r>
            <w:r>
              <w:rPr>
                <w:rFonts w:ascii="Maiandra GD" w:eastAsia="Maiandra GD" w:hAnsi="Maiandra GD" w:cs="Maiandra GD"/>
                <w:spacing w:val="-3"/>
                <w:sz w:val="22"/>
                <w:szCs w:val="22"/>
              </w:rPr>
              <w:t>I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 xml:space="preserve">L 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(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1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92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2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-</w:t>
            </w:r>
            <w:r>
              <w:rPr>
                <w:rFonts w:ascii="Maiandra GD" w:eastAsia="Maiandra GD" w:hAnsi="Maiandra GD" w:cs="Maiandra GD"/>
                <w:spacing w:val="1"/>
                <w:sz w:val="22"/>
                <w:szCs w:val="22"/>
              </w:rPr>
              <w:t>1</w:t>
            </w:r>
            <w:r>
              <w:rPr>
                <w:rFonts w:ascii="Maiandra GD" w:eastAsia="Maiandra GD" w:hAnsi="Maiandra GD" w:cs="Maiandra GD"/>
                <w:spacing w:val="-1"/>
                <w:sz w:val="22"/>
                <w:szCs w:val="22"/>
              </w:rPr>
              <w:t>928</w:t>
            </w:r>
            <w:r>
              <w:rPr>
                <w:rFonts w:ascii="Maiandra GD" w:eastAsia="Maiandra GD" w:hAnsi="Maiandra GD" w:cs="Maiandra GD"/>
                <w:sz w:val="22"/>
                <w:szCs w:val="22"/>
              </w:rPr>
              <w:t>)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FE179B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Wi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ata 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ej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arah</w:t>
            </w:r>
          </w:p>
        </w:tc>
        <w:tc>
          <w:tcPr>
            <w:tcW w:w="1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DC6A0E" w14:textId="77777777" w:rsidR="00016F8E" w:rsidRDefault="00016F8E"/>
        </w:tc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DD5F45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b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ka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Utara</w:t>
            </w:r>
          </w:p>
        </w:tc>
        <w:tc>
          <w:tcPr>
            <w:tcW w:w="38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9CBF24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M/WC Umum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6A5DC98D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P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arkir</w:t>
            </w:r>
            <w:r>
              <w:rPr>
                <w:rFonts w:ascii="Maiandra GD" w:eastAsia="Maiandra GD" w:hAnsi="Maiandra GD" w:cs="Maiandra GD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</w:t>
            </w:r>
          </w:p>
          <w:p w14:paraId="2B0A21A2" w14:textId="77777777" w:rsidR="00016F8E" w:rsidRDefault="00A83C7C">
            <w:pPr>
              <w:spacing w:before="1"/>
              <w:ind w:left="102" w:right="64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Mus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h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olla 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Tempat Makan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da Toko =</w:t>
            </w:r>
            <w:r>
              <w:rPr>
                <w:rFonts w:ascii="Maiandra GD" w:eastAsia="Maiandra GD" w:hAnsi="Maiandra GD" w:cs="Maiandra GD"/>
                <w:spacing w:val="70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tidak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ada</w:t>
            </w:r>
          </w:p>
          <w:p w14:paraId="3EB8FD8C" w14:textId="77777777" w:rsidR="00016F8E" w:rsidRDefault="00A83C7C">
            <w:pPr>
              <w:ind w:left="102" w:right="974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Sou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v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ada </w:t>
            </w:r>
            <w:r>
              <w:rPr>
                <w:rFonts w:ascii="Maiandra GD" w:eastAsia="Maiandra GD" w:hAnsi="Maiandra GD" w:cs="Maiandra GD"/>
                <w:spacing w:val="2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eamanan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eaman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a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 kampung/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desa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eber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s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ihan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 xml:space="preserve">eamanan 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K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amp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u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ng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/desa</w:t>
            </w:r>
          </w:p>
          <w:p w14:paraId="59E3B874" w14:textId="77777777" w:rsidR="00016F8E" w:rsidRDefault="00A83C7C">
            <w:pPr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Tempat 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=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iandra GD" w:eastAsia="Maiandra GD" w:hAnsi="Maiandra GD" w:cs="Maiandra GD"/>
                <w:spacing w:val="3"/>
                <w:sz w:val="24"/>
                <w:szCs w:val="24"/>
              </w:rPr>
              <w:t>T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idak</w:t>
            </w:r>
          </w:p>
          <w:p w14:paraId="102816C1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Me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n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g</w:t>
            </w:r>
            <w:r>
              <w:rPr>
                <w:rFonts w:ascii="Maiandra GD" w:eastAsia="Maiandra GD" w:hAnsi="Maiandra GD" w:cs="Maiandra GD"/>
                <w:spacing w:val="-1"/>
                <w:sz w:val="24"/>
                <w:szCs w:val="24"/>
              </w:rPr>
              <w:t>i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nap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FDB111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z w:val="24"/>
                <w:szCs w:val="24"/>
              </w:rPr>
              <w:t>Se</w:t>
            </w:r>
            <w:r>
              <w:rPr>
                <w:rFonts w:ascii="Maiandra GD" w:eastAsia="Maiandra GD" w:hAnsi="Maiandra GD" w:cs="Maiandra GD"/>
                <w:spacing w:val="-2"/>
                <w:sz w:val="24"/>
                <w:szCs w:val="24"/>
              </w:rPr>
              <w:t>j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arah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7ED9E7" w14:textId="77777777" w:rsidR="00016F8E" w:rsidRDefault="00A83C7C">
            <w:pPr>
              <w:spacing w:line="280" w:lineRule="exact"/>
              <w:ind w:left="102"/>
              <w:rPr>
                <w:rFonts w:ascii="Maiandra GD" w:eastAsia="Maiandra GD" w:hAnsi="Maiandra GD" w:cs="Maiandra GD"/>
                <w:sz w:val="24"/>
                <w:szCs w:val="24"/>
              </w:rPr>
            </w:pPr>
            <w:r>
              <w:rPr>
                <w:rFonts w:ascii="Maiandra GD" w:eastAsia="Maiandra GD" w:hAnsi="Maiandra GD" w:cs="Maiandra GD"/>
                <w:spacing w:val="1"/>
                <w:sz w:val="24"/>
                <w:szCs w:val="24"/>
              </w:rPr>
              <w:t>L</w:t>
            </w:r>
            <w:r>
              <w:rPr>
                <w:rFonts w:ascii="Maiandra GD" w:eastAsia="Maiandra GD" w:hAnsi="Maiandra GD" w:cs="Maiandra GD"/>
                <w:sz w:val="24"/>
                <w:szCs w:val="24"/>
              </w:rPr>
              <w:t>okal</w:t>
            </w:r>
          </w:p>
        </w:tc>
        <w:tc>
          <w:tcPr>
            <w:tcW w:w="4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7A4F28" w14:textId="77777777" w:rsidR="00016F8E" w:rsidRDefault="00016F8E"/>
        </w:tc>
      </w:tr>
    </w:tbl>
    <w:p w14:paraId="641147B2" w14:textId="77777777" w:rsidR="00016F8E" w:rsidRDefault="00A83C7C">
      <w:pPr>
        <w:spacing w:line="260" w:lineRule="exact"/>
        <w:ind w:left="4989"/>
        <w:rPr>
          <w:rFonts w:ascii="Maiandra GD" w:eastAsia="Maiandra GD" w:hAnsi="Maiandra GD" w:cs="Maiandra GD"/>
          <w:sz w:val="23"/>
          <w:szCs w:val="23"/>
        </w:rPr>
        <w:sectPr w:rsidR="00016F8E">
          <w:pgSz w:w="23820" w:h="16840" w:orient="landscape"/>
          <w:pgMar w:top="1600" w:right="940" w:bottom="280" w:left="1220" w:header="812" w:footer="804" w:gutter="0"/>
          <w:cols w:space="720"/>
        </w:sectPr>
      </w:pPr>
      <w:r>
        <w:rPr>
          <w:rFonts w:ascii="Maiandra GD" w:eastAsia="Maiandra GD" w:hAnsi="Maiandra GD" w:cs="Maiandra GD"/>
          <w:spacing w:val="1"/>
          <w:w w:val="96"/>
          <w:sz w:val="23"/>
          <w:szCs w:val="23"/>
        </w:rPr>
        <w:t>S</w:t>
      </w:r>
      <w:r>
        <w:rPr>
          <w:rFonts w:ascii="Maiandra GD" w:eastAsia="Maiandra GD" w:hAnsi="Maiandra GD" w:cs="Maiandra GD"/>
          <w:w w:val="96"/>
          <w:sz w:val="23"/>
          <w:szCs w:val="23"/>
        </w:rPr>
        <w:t>u</w:t>
      </w:r>
      <w:r>
        <w:rPr>
          <w:rFonts w:ascii="Maiandra GD" w:eastAsia="Maiandra GD" w:hAnsi="Maiandra GD" w:cs="Maiandra GD"/>
          <w:spacing w:val="-1"/>
          <w:w w:val="96"/>
          <w:sz w:val="23"/>
          <w:szCs w:val="23"/>
        </w:rPr>
        <w:t>mb</w:t>
      </w:r>
      <w:r>
        <w:rPr>
          <w:rFonts w:ascii="Maiandra GD" w:eastAsia="Maiandra GD" w:hAnsi="Maiandra GD" w:cs="Maiandra GD"/>
          <w:w w:val="96"/>
          <w:sz w:val="23"/>
          <w:szCs w:val="23"/>
        </w:rPr>
        <w:t xml:space="preserve">er </w:t>
      </w:r>
      <w:r>
        <w:rPr>
          <w:rFonts w:ascii="Maiandra GD" w:eastAsia="Maiandra GD" w:hAnsi="Maiandra GD" w:cs="Maiandra GD"/>
          <w:sz w:val="23"/>
          <w:szCs w:val="23"/>
        </w:rPr>
        <w:t>:</w:t>
      </w:r>
      <w:r>
        <w:rPr>
          <w:rFonts w:ascii="Maiandra GD" w:eastAsia="Maiandra GD" w:hAnsi="Maiandra GD" w:cs="Maiandra GD"/>
          <w:spacing w:val="-6"/>
          <w:sz w:val="23"/>
          <w:szCs w:val="23"/>
        </w:rPr>
        <w:t xml:space="preserve"> </w:t>
      </w:r>
      <w:r>
        <w:rPr>
          <w:rFonts w:ascii="Maiandra GD" w:eastAsia="Maiandra GD" w:hAnsi="Maiandra GD" w:cs="Maiandra GD"/>
          <w:sz w:val="23"/>
          <w:szCs w:val="23"/>
        </w:rPr>
        <w:t>Ha</w:t>
      </w:r>
      <w:r>
        <w:rPr>
          <w:rFonts w:ascii="Maiandra GD" w:eastAsia="Maiandra GD" w:hAnsi="Maiandra GD" w:cs="Maiandra GD"/>
          <w:spacing w:val="1"/>
          <w:sz w:val="23"/>
          <w:szCs w:val="23"/>
        </w:rPr>
        <w:t>s</w:t>
      </w:r>
      <w:r>
        <w:rPr>
          <w:rFonts w:ascii="Maiandra GD" w:eastAsia="Maiandra GD" w:hAnsi="Maiandra GD" w:cs="Maiandra GD"/>
          <w:sz w:val="23"/>
          <w:szCs w:val="23"/>
        </w:rPr>
        <w:t>il</w:t>
      </w:r>
      <w:r>
        <w:rPr>
          <w:rFonts w:ascii="Maiandra GD" w:eastAsia="Maiandra GD" w:hAnsi="Maiandra GD" w:cs="Maiandra GD"/>
          <w:spacing w:val="-22"/>
          <w:sz w:val="23"/>
          <w:szCs w:val="23"/>
        </w:rPr>
        <w:t xml:space="preserve"> </w:t>
      </w:r>
      <w:r>
        <w:rPr>
          <w:rFonts w:ascii="Maiandra GD" w:eastAsia="Maiandra GD" w:hAnsi="Maiandra GD" w:cs="Maiandra GD"/>
          <w:spacing w:val="-3"/>
          <w:w w:val="95"/>
          <w:sz w:val="23"/>
          <w:szCs w:val="23"/>
        </w:rPr>
        <w:t>A</w:t>
      </w:r>
      <w:r>
        <w:rPr>
          <w:rFonts w:ascii="Maiandra GD" w:eastAsia="Maiandra GD" w:hAnsi="Maiandra GD" w:cs="Maiandra GD"/>
          <w:w w:val="95"/>
          <w:sz w:val="23"/>
          <w:szCs w:val="23"/>
        </w:rPr>
        <w:t>na</w:t>
      </w:r>
      <w:r>
        <w:rPr>
          <w:rFonts w:ascii="Maiandra GD" w:eastAsia="Maiandra GD" w:hAnsi="Maiandra GD" w:cs="Maiandra GD"/>
          <w:spacing w:val="1"/>
          <w:w w:val="95"/>
          <w:sz w:val="23"/>
          <w:szCs w:val="23"/>
        </w:rPr>
        <w:t>l</w:t>
      </w:r>
      <w:r>
        <w:rPr>
          <w:rFonts w:ascii="Maiandra GD" w:eastAsia="Maiandra GD" w:hAnsi="Maiandra GD" w:cs="Maiandra GD"/>
          <w:spacing w:val="-3"/>
          <w:w w:val="95"/>
          <w:sz w:val="23"/>
          <w:szCs w:val="23"/>
        </w:rPr>
        <w:t>i</w:t>
      </w:r>
      <w:r>
        <w:rPr>
          <w:rFonts w:ascii="Maiandra GD" w:eastAsia="Maiandra GD" w:hAnsi="Maiandra GD" w:cs="Maiandra GD"/>
          <w:spacing w:val="1"/>
          <w:w w:val="95"/>
          <w:sz w:val="23"/>
          <w:szCs w:val="23"/>
        </w:rPr>
        <w:t>s</w:t>
      </w:r>
      <w:r>
        <w:rPr>
          <w:rFonts w:ascii="Maiandra GD" w:eastAsia="Maiandra GD" w:hAnsi="Maiandra GD" w:cs="Maiandra GD"/>
          <w:w w:val="95"/>
          <w:sz w:val="23"/>
          <w:szCs w:val="23"/>
        </w:rPr>
        <w:t>is</w:t>
      </w:r>
      <w:r>
        <w:rPr>
          <w:rFonts w:ascii="Maiandra GD" w:eastAsia="Maiandra GD" w:hAnsi="Maiandra GD" w:cs="Maiandra GD"/>
          <w:spacing w:val="6"/>
          <w:w w:val="95"/>
          <w:sz w:val="23"/>
          <w:szCs w:val="23"/>
        </w:rPr>
        <w:t xml:space="preserve"> </w:t>
      </w:r>
      <w:r>
        <w:rPr>
          <w:rFonts w:ascii="Maiandra GD" w:eastAsia="Maiandra GD" w:hAnsi="Maiandra GD" w:cs="Maiandra GD"/>
          <w:sz w:val="23"/>
          <w:szCs w:val="23"/>
        </w:rPr>
        <w:t>T</w:t>
      </w:r>
      <w:r>
        <w:rPr>
          <w:rFonts w:ascii="Maiandra GD" w:eastAsia="Maiandra GD" w:hAnsi="Maiandra GD" w:cs="Maiandra GD"/>
          <w:spacing w:val="-3"/>
          <w:sz w:val="23"/>
          <w:szCs w:val="23"/>
        </w:rPr>
        <w:t>i</w:t>
      </w:r>
      <w:r>
        <w:rPr>
          <w:rFonts w:ascii="Maiandra GD" w:eastAsia="Maiandra GD" w:hAnsi="Maiandra GD" w:cs="Maiandra GD"/>
          <w:sz w:val="23"/>
          <w:szCs w:val="23"/>
        </w:rPr>
        <w:t>m</w:t>
      </w:r>
      <w:r>
        <w:rPr>
          <w:rFonts w:ascii="Maiandra GD" w:eastAsia="Maiandra GD" w:hAnsi="Maiandra GD" w:cs="Maiandra GD"/>
          <w:spacing w:val="-19"/>
          <w:sz w:val="23"/>
          <w:szCs w:val="23"/>
        </w:rPr>
        <w:t xml:space="preserve"> </w:t>
      </w:r>
      <w:r>
        <w:rPr>
          <w:rFonts w:ascii="Maiandra GD" w:eastAsia="Maiandra GD" w:hAnsi="Maiandra GD" w:cs="Maiandra GD"/>
          <w:spacing w:val="-1"/>
          <w:w w:val="95"/>
          <w:sz w:val="23"/>
          <w:szCs w:val="23"/>
        </w:rPr>
        <w:t>P</w:t>
      </w:r>
      <w:r>
        <w:rPr>
          <w:rFonts w:ascii="Maiandra GD" w:eastAsia="Maiandra GD" w:hAnsi="Maiandra GD" w:cs="Maiandra GD"/>
          <w:w w:val="95"/>
          <w:sz w:val="23"/>
          <w:szCs w:val="23"/>
        </w:rPr>
        <w:t>enyus</w:t>
      </w:r>
      <w:r>
        <w:rPr>
          <w:rFonts w:ascii="Maiandra GD" w:eastAsia="Maiandra GD" w:hAnsi="Maiandra GD" w:cs="Maiandra GD"/>
          <w:spacing w:val="-3"/>
          <w:w w:val="95"/>
          <w:sz w:val="23"/>
          <w:szCs w:val="23"/>
        </w:rPr>
        <w:t>u</w:t>
      </w:r>
      <w:r>
        <w:rPr>
          <w:rFonts w:ascii="Maiandra GD" w:eastAsia="Maiandra GD" w:hAnsi="Maiandra GD" w:cs="Maiandra GD"/>
          <w:w w:val="95"/>
          <w:sz w:val="23"/>
          <w:szCs w:val="23"/>
        </w:rPr>
        <w:t>n</w:t>
      </w:r>
      <w:r>
        <w:rPr>
          <w:rFonts w:ascii="Maiandra GD" w:eastAsia="Maiandra GD" w:hAnsi="Maiandra GD" w:cs="Maiandra GD"/>
          <w:spacing w:val="11"/>
          <w:w w:val="95"/>
          <w:sz w:val="23"/>
          <w:szCs w:val="23"/>
        </w:rPr>
        <w:t xml:space="preserve"> </w:t>
      </w:r>
      <w:r>
        <w:rPr>
          <w:rFonts w:ascii="Maiandra GD" w:eastAsia="Maiandra GD" w:hAnsi="Maiandra GD" w:cs="Maiandra GD"/>
          <w:w w:val="95"/>
          <w:sz w:val="23"/>
          <w:szCs w:val="23"/>
        </w:rPr>
        <w:t>RIP</w:t>
      </w:r>
      <w:r>
        <w:rPr>
          <w:rFonts w:ascii="Maiandra GD" w:eastAsia="Maiandra GD" w:hAnsi="Maiandra GD" w:cs="Maiandra GD"/>
          <w:spacing w:val="-1"/>
          <w:w w:val="95"/>
          <w:sz w:val="23"/>
          <w:szCs w:val="23"/>
        </w:rPr>
        <w:t>P</w:t>
      </w:r>
      <w:r>
        <w:rPr>
          <w:rFonts w:ascii="Maiandra GD" w:eastAsia="Maiandra GD" w:hAnsi="Maiandra GD" w:cs="Maiandra GD"/>
          <w:w w:val="95"/>
          <w:sz w:val="23"/>
          <w:szCs w:val="23"/>
        </w:rPr>
        <w:t>DA</w:t>
      </w:r>
      <w:r>
        <w:rPr>
          <w:rFonts w:ascii="Maiandra GD" w:eastAsia="Maiandra GD" w:hAnsi="Maiandra GD" w:cs="Maiandra GD"/>
          <w:spacing w:val="8"/>
          <w:w w:val="95"/>
          <w:sz w:val="23"/>
          <w:szCs w:val="23"/>
        </w:rPr>
        <w:t xml:space="preserve"> </w:t>
      </w:r>
      <w:r>
        <w:rPr>
          <w:rFonts w:ascii="Maiandra GD" w:eastAsia="Maiandra GD" w:hAnsi="Maiandra GD" w:cs="Maiandra GD"/>
          <w:spacing w:val="-1"/>
          <w:w w:val="95"/>
          <w:sz w:val="23"/>
          <w:szCs w:val="23"/>
        </w:rPr>
        <w:t>K</w:t>
      </w:r>
      <w:r>
        <w:rPr>
          <w:rFonts w:ascii="Maiandra GD" w:eastAsia="Maiandra GD" w:hAnsi="Maiandra GD" w:cs="Maiandra GD"/>
          <w:w w:val="95"/>
          <w:sz w:val="23"/>
          <w:szCs w:val="23"/>
        </w:rPr>
        <w:t>a</w:t>
      </w:r>
      <w:r>
        <w:rPr>
          <w:rFonts w:ascii="Maiandra GD" w:eastAsia="Maiandra GD" w:hAnsi="Maiandra GD" w:cs="Maiandra GD"/>
          <w:spacing w:val="-3"/>
          <w:w w:val="95"/>
          <w:sz w:val="23"/>
          <w:szCs w:val="23"/>
        </w:rPr>
        <w:t>b</w:t>
      </w:r>
      <w:r>
        <w:rPr>
          <w:rFonts w:ascii="Maiandra GD" w:eastAsia="Maiandra GD" w:hAnsi="Maiandra GD" w:cs="Maiandra GD"/>
          <w:w w:val="95"/>
          <w:sz w:val="23"/>
          <w:szCs w:val="23"/>
        </w:rPr>
        <w:t>u</w:t>
      </w:r>
      <w:r>
        <w:rPr>
          <w:rFonts w:ascii="Maiandra GD" w:eastAsia="Maiandra GD" w:hAnsi="Maiandra GD" w:cs="Maiandra GD"/>
          <w:spacing w:val="-2"/>
          <w:w w:val="95"/>
          <w:sz w:val="23"/>
          <w:szCs w:val="23"/>
        </w:rPr>
        <w:t>p</w:t>
      </w:r>
      <w:r>
        <w:rPr>
          <w:rFonts w:ascii="Maiandra GD" w:eastAsia="Maiandra GD" w:hAnsi="Maiandra GD" w:cs="Maiandra GD"/>
          <w:w w:val="95"/>
          <w:sz w:val="23"/>
          <w:szCs w:val="23"/>
        </w:rPr>
        <w:t>at</w:t>
      </w:r>
      <w:r>
        <w:rPr>
          <w:rFonts w:ascii="Maiandra GD" w:eastAsia="Maiandra GD" w:hAnsi="Maiandra GD" w:cs="Maiandra GD"/>
          <w:spacing w:val="-1"/>
          <w:w w:val="95"/>
          <w:sz w:val="23"/>
          <w:szCs w:val="23"/>
        </w:rPr>
        <w:t>e</w:t>
      </w:r>
      <w:r>
        <w:rPr>
          <w:rFonts w:ascii="Maiandra GD" w:eastAsia="Maiandra GD" w:hAnsi="Maiandra GD" w:cs="Maiandra GD"/>
          <w:w w:val="95"/>
          <w:sz w:val="23"/>
          <w:szCs w:val="23"/>
        </w:rPr>
        <w:t>n</w:t>
      </w:r>
      <w:r>
        <w:rPr>
          <w:rFonts w:ascii="Maiandra GD" w:eastAsia="Maiandra GD" w:hAnsi="Maiandra GD" w:cs="Maiandra GD"/>
          <w:spacing w:val="12"/>
          <w:w w:val="95"/>
          <w:sz w:val="23"/>
          <w:szCs w:val="23"/>
        </w:rPr>
        <w:t xml:space="preserve"> </w:t>
      </w:r>
      <w:r>
        <w:rPr>
          <w:rFonts w:ascii="Maiandra GD" w:eastAsia="Maiandra GD" w:hAnsi="Maiandra GD" w:cs="Maiandra GD"/>
          <w:spacing w:val="-1"/>
          <w:w w:val="95"/>
          <w:sz w:val="23"/>
          <w:szCs w:val="23"/>
        </w:rPr>
        <w:t>K</w:t>
      </w:r>
      <w:r>
        <w:rPr>
          <w:rFonts w:ascii="Maiandra GD" w:eastAsia="Maiandra GD" w:hAnsi="Maiandra GD" w:cs="Maiandra GD"/>
          <w:w w:val="95"/>
          <w:sz w:val="23"/>
          <w:szCs w:val="23"/>
        </w:rPr>
        <w:t>e</w:t>
      </w:r>
      <w:r>
        <w:rPr>
          <w:rFonts w:ascii="Maiandra GD" w:eastAsia="Maiandra GD" w:hAnsi="Maiandra GD" w:cs="Maiandra GD"/>
          <w:spacing w:val="-2"/>
          <w:w w:val="95"/>
          <w:sz w:val="23"/>
          <w:szCs w:val="23"/>
        </w:rPr>
        <w:t>p</w:t>
      </w:r>
      <w:r>
        <w:rPr>
          <w:rFonts w:ascii="Maiandra GD" w:eastAsia="Maiandra GD" w:hAnsi="Maiandra GD" w:cs="Maiandra GD"/>
          <w:w w:val="95"/>
          <w:sz w:val="23"/>
          <w:szCs w:val="23"/>
        </w:rPr>
        <w:t>ulauan</w:t>
      </w:r>
      <w:r>
        <w:rPr>
          <w:rFonts w:ascii="Maiandra GD" w:eastAsia="Maiandra GD" w:hAnsi="Maiandra GD" w:cs="Maiandra GD"/>
          <w:spacing w:val="10"/>
          <w:w w:val="95"/>
          <w:sz w:val="23"/>
          <w:szCs w:val="23"/>
        </w:rPr>
        <w:t xml:space="preserve"> </w:t>
      </w:r>
      <w:r>
        <w:rPr>
          <w:rFonts w:ascii="Maiandra GD" w:eastAsia="Maiandra GD" w:hAnsi="Maiandra GD" w:cs="Maiandra GD"/>
          <w:spacing w:val="1"/>
          <w:w w:val="95"/>
          <w:sz w:val="23"/>
          <w:szCs w:val="23"/>
        </w:rPr>
        <w:t>S</w:t>
      </w:r>
      <w:r>
        <w:rPr>
          <w:rFonts w:ascii="Maiandra GD" w:eastAsia="Maiandra GD" w:hAnsi="Maiandra GD" w:cs="Maiandra GD"/>
          <w:w w:val="95"/>
          <w:sz w:val="23"/>
          <w:szCs w:val="23"/>
        </w:rPr>
        <w:t>a</w:t>
      </w:r>
      <w:r>
        <w:rPr>
          <w:rFonts w:ascii="Maiandra GD" w:eastAsia="Maiandra GD" w:hAnsi="Maiandra GD" w:cs="Maiandra GD"/>
          <w:spacing w:val="1"/>
          <w:w w:val="95"/>
          <w:sz w:val="23"/>
          <w:szCs w:val="23"/>
        </w:rPr>
        <w:t>n</w:t>
      </w:r>
      <w:r>
        <w:rPr>
          <w:rFonts w:ascii="Maiandra GD" w:eastAsia="Maiandra GD" w:hAnsi="Maiandra GD" w:cs="Maiandra GD"/>
          <w:w w:val="95"/>
          <w:sz w:val="23"/>
          <w:szCs w:val="23"/>
        </w:rPr>
        <w:t>g</w:t>
      </w:r>
      <w:r>
        <w:rPr>
          <w:rFonts w:ascii="Maiandra GD" w:eastAsia="Maiandra GD" w:hAnsi="Maiandra GD" w:cs="Maiandra GD"/>
          <w:spacing w:val="-3"/>
          <w:w w:val="95"/>
          <w:sz w:val="23"/>
          <w:szCs w:val="23"/>
        </w:rPr>
        <w:t>i</w:t>
      </w:r>
      <w:r>
        <w:rPr>
          <w:rFonts w:ascii="Maiandra GD" w:eastAsia="Maiandra GD" w:hAnsi="Maiandra GD" w:cs="Maiandra GD"/>
          <w:spacing w:val="-2"/>
          <w:w w:val="95"/>
          <w:sz w:val="23"/>
          <w:szCs w:val="23"/>
        </w:rPr>
        <w:t>h</w:t>
      </w:r>
      <w:r>
        <w:rPr>
          <w:rFonts w:ascii="Maiandra GD" w:eastAsia="Maiandra GD" w:hAnsi="Maiandra GD" w:cs="Maiandra GD"/>
          <w:w w:val="95"/>
          <w:sz w:val="23"/>
          <w:szCs w:val="23"/>
        </w:rPr>
        <w:t>e</w:t>
      </w:r>
      <w:r>
        <w:rPr>
          <w:rFonts w:ascii="Maiandra GD" w:eastAsia="Maiandra GD" w:hAnsi="Maiandra GD" w:cs="Maiandra GD"/>
          <w:spacing w:val="11"/>
          <w:w w:val="95"/>
          <w:sz w:val="23"/>
          <w:szCs w:val="23"/>
        </w:rPr>
        <w:t xml:space="preserve"> </w:t>
      </w:r>
      <w:r>
        <w:rPr>
          <w:rFonts w:ascii="Maiandra GD" w:eastAsia="Maiandra GD" w:hAnsi="Maiandra GD" w:cs="Maiandra GD"/>
          <w:w w:val="95"/>
          <w:sz w:val="23"/>
          <w:szCs w:val="23"/>
        </w:rPr>
        <w:t>Ta</w:t>
      </w:r>
      <w:r>
        <w:rPr>
          <w:rFonts w:ascii="Maiandra GD" w:eastAsia="Maiandra GD" w:hAnsi="Maiandra GD" w:cs="Maiandra GD"/>
          <w:spacing w:val="1"/>
          <w:w w:val="95"/>
          <w:sz w:val="23"/>
          <w:szCs w:val="23"/>
        </w:rPr>
        <w:t>h</w:t>
      </w:r>
      <w:r>
        <w:rPr>
          <w:rFonts w:ascii="Maiandra GD" w:eastAsia="Maiandra GD" w:hAnsi="Maiandra GD" w:cs="Maiandra GD"/>
          <w:spacing w:val="-3"/>
          <w:w w:val="95"/>
          <w:sz w:val="23"/>
          <w:szCs w:val="23"/>
        </w:rPr>
        <w:t>u</w:t>
      </w:r>
      <w:r>
        <w:rPr>
          <w:rFonts w:ascii="Maiandra GD" w:eastAsia="Maiandra GD" w:hAnsi="Maiandra GD" w:cs="Maiandra GD"/>
          <w:w w:val="95"/>
          <w:sz w:val="23"/>
          <w:szCs w:val="23"/>
        </w:rPr>
        <w:t>n</w:t>
      </w:r>
      <w:r>
        <w:rPr>
          <w:rFonts w:ascii="Maiandra GD" w:eastAsia="Maiandra GD" w:hAnsi="Maiandra GD" w:cs="Maiandra GD"/>
          <w:spacing w:val="8"/>
          <w:w w:val="95"/>
          <w:sz w:val="23"/>
          <w:szCs w:val="23"/>
        </w:rPr>
        <w:t xml:space="preserve"> </w:t>
      </w:r>
      <w:r>
        <w:rPr>
          <w:rFonts w:ascii="Maiandra GD" w:eastAsia="Maiandra GD" w:hAnsi="Maiandra GD" w:cs="Maiandra GD"/>
          <w:spacing w:val="-1"/>
          <w:sz w:val="23"/>
          <w:szCs w:val="23"/>
        </w:rPr>
        <w:t>2</w:t>
      </w:r>
      <w:r>
        <w:rPr>
          <w:rFonts w:ascii="Maiandra GD" w:eastAsia="Maiandra GD" w:hAnsi="Maiandra GD" w:cs="Maiandra GD"/>
          <w:sz w:val="23"/>
          <w:szCs w:val="23"/>
        </w:rPr>
        <w:t>016</w:t>
      </w:r>
      <w:r>
        <w:rPr>
          <w:rFonts w:ascii="Maiandra GD" w:eastAsia="Maiandra GD" w:hAnsi="Maiandra GD" w:cs="Maiandra GD"/>
          <w:spacing w:val="-22"/>
          <w:sz w:val="23"/>
          <w:szCs w:val="23"/>
        </w:rPr>
        <w:t xml:space="preserve"> </w:t>
      </w:r>
      <w:r>
        <w:rPr>
          <w:rFonts w:ascii="Maiandra GD" w:eastAsia="Maiandra GD" w:hAnsi="Maiandra GD" w:cs="Maiandra GD"/>
          <w:spacing w:val="-1"/>
          <w:sz w:val="23"/>
          <w:szCs w:val="23"/>
        </w:rPr>
        <w:t>d</w:t>
      </w:r>
      <w:r>
        <w:rPr>
          <w:rFonts w:ascii="Maiandra GD" w:eastAsia="Maiandra GD" w:hAnsi="Maiandra GD" w:cs="Maiandra GD"/>
          <w:spacing w:val="-2"/>
          <w:sz w:val="23"/>
          <w:szCs w:val="23"/>
        </w:rPr>
        <w:t>a</w:t>
      </w:r>
      <w:r>
        <w:rPr>
          <w:rFonts w:ascii="Maiandra GD" w:eastAsia="Maiandra GD" w:hAnsi="Maiandra GD" w:cs="Maiandra GD"/>
          <w:sz w:val="23"/>
          <w:szCs w:val="23"/>
        </w:rPr>
        <w:t>n</w:t>
      </w:r>
      <w:r>
        <w:rPr>
          <w:rFonts w:ascii="Maiandra GD" w:eastAsia="Maiandra GD" w:hAnsi="Maiandra GD" w:cs="Maiandra GD"/>
          <w:spacing w:val="-17"/>
          <w:sz w:val="23"/>
          <w:szCs w:val="23"/>
        </w:rPr>
        <w:t xml:space="preserve"> </w:t>
      </w:r>
      <w:r>
        <w:rPr>
          <w:rFonts w:ascii="Maiandra GD" w:eastAsia="Maiandra GD" w:hAnsi="Maiandra GD" w:cs="Maiandra GD"/>
          <w:sz w:val="23"/>
          <w:szCs w:val="23"/>
        </w:rPr>
        <w:t>H</w:t>
      </w:r>
      <w:r>
        <w:rPr>
          <w:rFonts w:ascii="Maiandra GD" w:eastAsia="Maiandra GD" w:hAnsi="Maiandra GD" w:cs="Maiandra GD"/>
          <w:spacing w:val="-2"/>
          <w:sz w:val="23"/>
          <w:szCs w:val="23"/>
        </w:rPr>
        <w:t>a</w:t>
      </w:r>
      <w:r>
        <w:rPr>
          <w:rFonts w:ascii="Maiandra GD" w:eastAsia="Maiandra GD" w:hAnsi="Maiandra GD" w:cs="Maiandra GD"/>
          <w:spacing w:val="1"/>
          <w:sz w:val="23"/>
          <w:szCs w:val="23"/>
        </w:rPr>
        <w:t>s</w:t>
      </w:r>
      <w:r>
        <w:rPr>
          <w:rFonts w:ascii="Maiandra GD" w:eastAsia="Maiandra GD" w:hAnsi="Maiandra GD" w:cs="Maiandra GD"/>
          <w:sz w:val="23"/>
          <w:szCs w:val="23"/>
        </w:rPr>
        <w:t>il</w:t>
      </w:r>
      <w:r>
        <w:rPr>
          <w:rFonts w:ascii="Maiandra GD" w:eastAsia="Maiandra GD" w:hAnsi="Maiandra GD" w:cs="Maiandra GD"/>
          <w:spacing w:val="-25"/>
          <w:sz w:val="23"/>
          <w:szCs w:val="23"/>
        </w:rPr>
        <w:t xml:space="preserve"> </w:t>
      </w:r>
      <w:r>
        <w:rPr>
          <w:rFonts w:ascii="Maiandra GD" w:eastAsia="Maiandra GD" w:hAnsi="Maiandra GD" w:cs="Maiandra GD"/>
          <w:spacing w:val="-2"/>
          <w:w w:val="95"/>
          <w:sz w:val="23"/>
          <w:szCs w:val="23"/>
        </w:rPr>
        <w:t>S</w:t>
      </w:r>
      <w:r>
        <w:rPr>
          <w:rFonts w:ascii="Maiandra GD" w:eastAsia="Maiandra GD" w:hAnsi="Maiandra GD" w:cs="Maiandra GD"/>
          <w:w w:val="95"/>
          <w:sz w:val="23"/>
          <w:szCs w:val="23"/>
        </w:rPr>
        <w:t>u</w:t>
      </w:r>
      <w:r>
        <w:rPr>
          <w:rFonts w:ascii="Maiandra GD" w:eastAsia="Maiandra GD" w:hAnsi="Maiandra GD" w:cs="Maiandra GD"/>
          <w:spacing w:val="-1"/>
          <w:w w:val="95"/>
          <w:sz w:val="23"/>
          <w:szCs w:val="23"/>
        </w:rPr>
        <w:t>r</w:t>
      </w:r>
      <w:r>
        <w:rPr>
          <w:rFonts w:ascii="Maiandra GD" w:eastAsia="Maiandra GD" w:hAnsi="Maiandra GD" w:cs="Maiandra GD"/>
          <w:spacing w:val="1"/>
          <w:w w:val="95"/>
          <w:sz w:val="23"/>
          <w:szCs w:val="23"/>
        </w:rPr>
        <w:t>v</w:t>
      </w:r>
      <w:r>
        <w:rPr>
          <w:rFonts w:ascii="Maiandra GD" w:eastAsia="Maiandra GD" w:hAnsi="Maiandra GD" w:cs="Maiandra GD"/>
          <w:w w:val="95"/>
          <w:sz w:val="23"/>
          <w:szCs w:val="23"/>
        </w:rPr>
        <w:t>ey</w:t>
      </w:r>
      <w:r>
        <w:rPr>
          <w:rFonts w:ascii="Maiandra GD" w:eastAsia="Maiandra GD" w:hAnsi="Maiandra GD" w:cs="Maiandra GD"/>
          <w:spacing w:val="7"/>
          <w:w w:val="95"/>
          <w:sz w:val="23"/>
          <w:szCs w:val="23"/>
        </w:rPr>
        <w:t xml:space="preserve"> </w:t>
      </w:r>
      <w:r>
        <w:rPr>
          <w:rFonts w:ascii="Maiandra GD" w:eastAsia="Maiandra GD" w:hAnsi="Maiandra GD" w:cs="Maiandra GD"/>
          <w:w w:val="95"/>
          <w:sz w:val="23"/>
          <w:szCs w:val="23"/>
        </w:rPr>
        <w:t>T</w:t>
      </w:r>
      <w:r>
        <w:rPr>
          <w:rFonts w:ascii="Maiandra GD" w:eastAsia="Maiandra GD" w:hAnsi="Maiandra GD" w:cs="Maiandra GD"/>
          <w:spacing w:val="-2"/>
          <w:w w:val="95"/>
          <w:sz w:val="23"/>
          <w:szCs w:val="23"/>
        </w:rPr>
        <w:t>a</w:t>
      </w:r>
      <w:r>
        <w:rPr>
          <w:rFonts w:ascii="Maiandra GD" w:eastAsia="Maiandra GD" w:hAnsi="Maiandra GD" w:cs="Maiandra GD"/>
          <w:w w:val="95"/>
          <w:sz w:val="23"/>
          <w:szCs w:val="23"/>
        </w:rPr>
        <w:t>hun</w:t>
      </w:r>
      <w:r>
        <w:rPr>
          <w:rFonts w:ascii="Maiandra GD" w:eastAsia="Maiandra GD" w:hAnsi="Maiandra GD" w:cs="Maiandra GD"/>
          <w:spacing w:val="8"/>
          <w:w w:val="95"/>
          <w:sz w:val="23"/>
          <w:szCs w:val="23"/>
        </w:rPr>
        <w:t xml:space="preserve"> </w:t>
      </w:r>
      <w:r>
        <w:rPr>
          <w:rFonts w:ascii="Maiandra GD" w:eastAsia="Maiandra GD" w:hAnsi="Maiandra GD" w:cs="Maiandra GD"/>
          <w:spacing w:val="-1"/>
          <w:sz w:val="23"/>
          <w:szCs w:val="23"/>
        </w:rPr>
        <w:t>2</w:t>
      </w:r>
      <w:r>
        <w:rPr>
          <w:rFonts w:ascii="Maiandra GD" w:eastAsia="Maiandra GD" w:hAnsi="Maiandra GD" w:cs="Maiandra GD"/>
          <w:spacing w:val="-3"/>
          <w:sz w:val="23"/>
          <w:szCs w:val="23"/>
        </w:rPr>
        <w:t>0</w:t>
      </w:r>
      <w:r>
        <w:rPr>
          <w:rFonts w:ascii="Maiandra GD" w:eastAsia="Maiandra GD" w:hAnsi="Maiandra GD" w:cs="Maiandra GD"/>
          <w:spacing w:val="1"/>
          <w:sz w:val="23"/>
          <w:szCs w:val="23"/>
        </w:rPr>
        <w:t>1</w:t>
      </w:r>
      <w:r>
        <w:rPr>
          <w:rFonts w:ascii="Maiandra GD" w:eastAsia="Maiandra GD" w:hAnsi="Maiandra GD" w:cs="Maiandra GD"/>
          <w:sz w:val="23"/>
          <w:szCs w:val="23"/>
        </w:rPr>
        <w:t>6</w:t>
      </w:r>
    </w:p>
    <w:p w14:paraId="05F851F5" w14:textId="77777777" w:rsidR="00016F8E" w:rsidRDefault="00016F8E">
      <w:pPr>
        <w:spacing w:before="1" w:line="180" w:lineRule="exact"/>
        <w:rPr>
          <w:sz w:val="19"/>
          <w:szCs w:val="19"/>
        </w:rPr>
      </w:pPr>
    </w:p>
    <w:p w14:paraId="226CD2C3" w14:textId="77777777" w:rsidR="00016F8E" w:rsidRDefault="00016F8E">
      <w:pPr>
        <w:spacing w:line="200" w:lineRule="exact"/>
      </w:pPr>
    </w:p>
    <w:p w14:paraId="43DE4381" w14:textId="77777777" w:rsidR="00016F8E" w:rsidRDefault="00016F8E">
      <w:pPr>
        <w:spacing w:line="200" w:lineRule="exact"/>
      </w:pPr>
    </w:p>
    <w:p w14:paraId="40D07C56" w14:textId="77777777" w:rsidR="00016F8E" w:rsidRDefault="00016F8E">
      <w:pPr>
        <w:spacing w:line="200" w:lineRule="exact"/>
      </w:pPr>
    </w:p>
    <w:p w14:paraId="193ECC3B" w14:textId="77777777" w:rsidR="00016F8E" w:rsidRDefault="00A83C7C">
      <w:pPr>
        <w:spacing w:before="21"/>
        <w:ind w:left="9965" w:right="9944"/>
        <w:jc w:val="center"/>
        <w:rPr>
          <w:rFonts w:ascii="Maiandra GD" w:eastAsia="Maiandra GD" w:hAnsi="Maiandra GD" w:cs="Maiandra GD"/>
          <w:sz w:val="24"/>
          <w:szCs w:val="24"/>
        </w:rPr>
      </w:pPr>
      <w:r>
        <w:rPr>
          <w:rFonts w:ascii="Maiandra GD" w:eastAsia="Maiandra GD" w:hAnsi="Maiandra GD" w:cs="Maiandra GD"/>
          <w:spacing w:val="-1"/>
          <w:sz w:val="24"/>
          <w:szCs w:val="24"/>
        </w:rPr>
        <w:t>G</w:t>
      </w:r>
      <w:r>
        <w:rPr>
          <w:rFonts w:ascii="Maiandra GD" w:eastAsia="Maiandra GD" w:hAnsi="Maiandra GD" w:cs="Maiandra GD"/>
          <w:sz w:val="24"/>
          <w:szCs w:val="24"/>
        </w:rPr>
        <w:t>amb</w:t>
      </w:r>
      <w:r>
        <w:rPr>
          <w:rFonts w:ascii="Maiandra GD" w:eastAsia="Maiandra GD" w:hAnsi="Maiandra GD" w:cs="Maiandra GD"/>
          <w:spacing w:val="1"/>
          <w:sz w:val="24"/>
          <w:szCs w:val="24"/>
        </w:rPr>
        <w:t>a</w:t>
      </w:r>
      <w:r>
        <w:rPr>
          <w:rFonts w:ascii="Maiandra GD" w:eastAsia="Maiandra GD" w:hAnsi="Maiandra GD" w:cs="Maiandra GD"/>
          <w:sz w:val="24"/>
          <w:szCs w:val="24"/>
        </w:rPr>
        <w:t>r</w:t>
      </w:r>
      <w:r>
        <w:rPr>
          <w:rFonts w:ascii="Maiandra GD" w:eastAsia="Maiandra GD" w:hAnsi="Maiandra GD" w:cs="Maiandra GD"/>
          <w:spacing w:val="1"/>
          <w:sz w:val="24"/>
          <w:szCs w:val="24"/>
        </w:rPr>
        <w:t xml:space="preserve"> </w:t>
      </w:r>
      <w:r>
        <w:rPr>
          <w:rFonts w:ascii="Maiandra GD" w:eastAsia="Maiandra GD" w:hAnsi="Maiandra GD" w:cs="Maiandra GD"/>
          <w:sz w:val="24"/>
          <w:szCs w:val="24"/>
        </w:rPr>
        <w:t>4</w:t>
      </w:r>
      <w:r>
        <w:rPr>
          <w:rFonts w:ascii="Maiandra GD" w:eastAsia="Maiandra GD" w:hAnsi="Maiandra GD" w:cs="Maiandra GD"/>
          <w:spacing w:val="1"/>
          <w:sz w:val="24"/>
          <w:szCs w:val="24"/>
        </w:rPr>
        <w:t>.</w:t>
      </w:r>
      <w:r>
        <w:rPr>
          <w:rFonts w:ascii="Maiandra GD" w:eastAsia="Maiandra GD" w:hAnsi="Maiandra GD" w:cs="Maiandra GD"/>
          <w:sz w:val="24"/>
          <w:szCs w:val="24"/>
        </w:rPr>
        <w:t>1</w:t>
      </w:r>
    </w:p>
    <w:p w14:paraId="192DB6DF" w14:textId="77777777" w:rsidR="00016F8E" w:rsidRDefault="00016F8E">
      <w:pPr>
        <w:spacing w:before="3" w:line="240" w:lineRule="exact"/>
        <w:rPr>
          <w:sz w:val="24"/>
          <w:szCs w:val="24"/>
        </w:rPr>
      </w:pPr>
    </w:p>
    <w:p w14:paraId="09CD4EC6" w14:textId="77777777" w:rsidR="00016F8E" w:rsidRDefault="005F6722">
      <w:pPr>
        <w:ind w:left="7545" w:right="7524"/>
        <w:jc w:val="center"/>
        <w:rPr>
          <w:rFonts w:ascii="Maiandra GD" w:eastAsia="Maiandra GD" w:hAnsi="Maiandra GD" w:cs="Maiandra GD"/>
          <w:sz w:val="24"/>
          <w:szCs w:val="24"/>
        </w:rPr>
      </w:pPr>
      <w:r>
        <w:pict w14:anchorId="75747053">
          <v:group id="_x0000_s2050" style="position:absolute;left:0;text-align:left;margin-left:149.5pt;margin-top:176.5pt;width:854.8pt;height:604pt;z-index:-251658240;mso-position-horizontal-relative:page;mso-position-vertical-relative:page" coordorigin="2990,3530" coordsize="17096,12080">
            <v:shape id="_x0000_s2052" type="#_x0000_t75" style="position:absolute;left:3000;top:3540;width:17076;height:12060">
              <v:imagedata r:id="rId42" o:title=""/>
            </v:shape>
            <v:shape id="_x0000_s2051" style="position:absolute;left:2995;top:3535;width:17086;height:12070" coordorigin="2995,3535" coordsize="17086,12070" path="m2995,15605r17086,l20081,3535r-17086,l2995,15605xe" filled="f" strokecolor="#7e7e7e" strokeweight=".5pt">
              <v:path arrowok="t"/>
            </v:shape>
            <w10:wrap anchorx="page" anchory="page"/>
          </v:group>
        </w:pict>
      </w:r>
      <w:r w:rsidR="00A83C7C">
        <w:rPr>
          <w:rFonts w:ascii="Maiandra GD" w:eastAsia="Maiandra GD" w:hAnsi="Maiandra GD" w:cs="Maiandra GD"/>
          <w:spacing w:val="1"/>
          <w:sz w:val="24"/>
          <w:szCs w:val="24"/>
        </w:rPr>
        <w:t>P</w:t>
      </w:r>
      <w:r w:rsidR="00A83C7C">
        <w:rPr>
          <w:rFonts w:ascii="Maiandra GD" w:eastAsia="Maiandra GD" w:hAnsi="Maiandra GD" w:cs="Maiandra GD"/>
          <w:sz w:val="24"/>
          <w:szCs w:val="24"/>
        </w:rPr>
        <w:t>eta</w:t>
      </w:r>
      <w:r w:rsidR="00A83C7C">
        <w:rPr>
          <w:rFonts w:ascii="Maiandra GD" w:eastAsia="Maiandra GD" w:hAnsi="Maiandra GD" w:cs="Maiandra GD"/>
          <w:spacing w:val="-1"/>
          <w:sz w:val="24"/>
          <w:szCs w:val="24"/>
        </w:rPr>
        <w:t xml:space="preserve"> </w:t>
      </w:r>
      <w:r w:rsidR="00A83C7C">
        <w:rPr>
          <w:rFonts w:ascii="Maiandra GD" w:eastAsia="Maiandra GD" w:hAnsi="Maiandra GD" w:cs="Maiandra GD"/>
          <w:spacing w:val="2"/>
          <w:sz w:val="24"/>
          <w:szCs w:val="24"/>
        </w:rPr>
        <w:t>S</w:t>
      </w:r>
      <w:r w:rsidR="00A83C7C">
        <w:rPr>
          <w:rFonts w:ascii="Maiandra GD" w:eastAsia="Maiandra GD" w:hAnsi="Maiandra GD" w:cs="Maiandra GD"/>
          <w:sz w:val="24"/>
          <w:szCs w:val="24"/>
        </w:rPr>
        <w:t>ebar</w:t>
      </w:r>
      <w:r w:rsidR="00A83C7C">
        <w:rPr>
          <w:rFonts w:ascii="Maiandra GD" w:eastAsia="Maiandra GD" w:hAnsi="Maiandra GD" w:cs="Maiandra GD"/>
          <w:spacing w:val="1"/>
          <w:sz w:val="24"/>
          <w:szCs w:val="24"/>
        </w:rPr>
        <w:t>a</w:t>
      </w:r>
      <w:r w:rsidR="00A83C7C">
        <w:rPr>
          <w:rFonts w:ascii="Maiandra GD" w:eastAsia="Maiandra GD" w:hAnsi="Maiandra GD" w:cs="Maiandra GD"/>
          <w:sz w:val="24"/>
          <w:szCs w:val="24"/>
        </w:rPr>
        <w:t>n</w:t>
      </w:r>
      <w:r w:rsidR="00A83C7C">
        <w:rPr>
          <w:rFonts w:ascii="Maiandra GD" w:eastAsia="Maiandra GD" w:hAnsi="Maiandra GD" w:cs="Maiandra GD"/>
          <w:spacing w:val="-1"/>
          <w:sz w:val="24"/>
          <w:szCs w:val="24"/>
        </w:rPr>
        <w:t xml:space="preserve"> </w:t>
      </w:r>
      <w:r w:rsidR="00A83C7C">
        <w:rPr>
          <w:rFonts w:ascii="Maiandra GD" w:eastAsia="Maiandra GD" w:hAnsi="Maiandra GD" w:cs="Maiandra GD"/>
          <w:sz w:val="24"/>
          <w:szCs w:val="24"/>
        </w:rPr>
        <w:t>O</w:t>
      </w:r>
      <w:r w:rsidR="00A83C7C">
        <w:rPr>
          <w:rFonts w:ascii="Maiandra GD" w:eastAsia="Maiandra GD" w:hAnsi="Maiandra GD" w:cs="Maiandra GD"/>
          <w:spacing w:val="1"/>
          <w:sz w:val="24"/>
          <w:szCs w:val="24"/>
        </w:rPr>
        <w:t>b</w:t>
      </w:r>
      <w:r w:rsidR="00A83C7C">
        <w:rPr>
          <w:rFonts w:ascii="Maiandra GD" w:eastAsia="Maiandra GD" w:hAnsi="Maiandra GD" w:cs="Maiandra GD"/>
          <w:spacing w:val="-1"/>
          <w:sz w:val="24"/>
          <w:szCs w:val="24"/>
        </w:rPr>
        <w:t>j</w:t>
      </w:r>
      <w:r w:rsidR="00A83C7C">
        <w:rPr>
          <w:rFonts w:ascii="Maiandra GD" w:eastAsia="Maiandra GD" w:hAnsi="Maiandra GD" w:cs="Maiandra GD"/>
          <w:spacing w:val="2"/>
          <w:sz w:val="24"/>
          <w:szCs w:val="24"/>
        </w:rPr>
        <w:t>e</w:t>
      </w:r>
      <w:r w:rsidR="00A83C7C">
        <w:rPr>
          <w:rFonts w:ascii="Maiandra GD" w:eastAsia="Maiandra GD" w:hAnsi="Maiandra GD" w:cs="Maiandra GD"/>
          <w:sz w:val="24"/>
          <w:szCs w:val="24"/>
        </w:rPr>
        <w:t>k</w:t>
      </w:r>
      <w:r w:rsidR="00A83C7C">
        <w:rPr>
          <w:rFonts w:ascii="Maiandra GD" w:eastAsia="Maiandra GD" w:hAnsi="Maiandra GD" w:cs="Maiandra GD"/>
          <w:spacing w:val="-1"/>
          <w:sz w:val="24"/>
          <w:szCs w:val="24"/>
        </w:rPr>
        <w:t xml:space="preserve"> </w:t>
      </w:r>
      <w:r w:rsidR="00A83C7C">
        <w:rPr>
          <w:rFonts w:ascii="Maiandra GD" w:eastAsia="Maiandra GD" w:hAnsi="Maiandra GD" w:cs="Maiandra GD"/>
          <w:sz w:val="24"/>
          <w:szCs w:val="24"/>
        </w:rPr>
        <w:t>Wi</w:t>
      </w:r>
      <w:r w:rsidR="00A83C7C">
        <w:rPr>
          <w:rFonts w:ascii="Maiandra GD" w:eastAsia="Maiandra GD" w:hAnsi="Maiandra GD" w:cs="Maiandra GD"/>
          <w:spacing w:val="-1"/>
          <w:sz w:val="24"/>
          <w:szCs w:val="24"/>
        </w:rPr>
        <w:t>s</w:t>
      </w:r>
      <w:r w:rsidR="00A83C7C">
        <w:rPr>
          <w:rFonts w:ascii="Maiandra GD" w:eastAsia="Maiandra GD" w:hAnsi="Maiandra GD" w:cs="Maiandra GD"/>
          <w:sz w:val="24"/>
          <w:szCs w:val="24"/>
        </w:rPr>
        <w:t>ata</w:t>
      </w:r>
      <w:r w:rsidR="00A83C7C">
        <w:rPr>
          <w:rFonts w:ascii="Maiandra GD" w:eastAsia="Maiandra GD" w:hAnsi="Maiandra GD" w:cs="Maiandra GD"/>
          <w:spacing w:val="4"/>
          <w:sz w:val="24"/>
          <w:szCs w:val="24"/>
        </w:rPr>
        <w:t xml:space="preserve"> </w:t>
      </w:r>
      <w:r w:rsidR="00A83C7C">
        <w:rPr>
          <w:rFonts w:ascii="Maiandra GD" w:eastAsia="Maiandra GD" w:hAnsi="Maiandra GD" w:cs="Maiandra GD"/>
          <w:spacing w:val="-1"/>
          <w:sz w:val="24"/>
          <w:szCs w:val="24"/>
        </w:rPr>
        <w:t>K</w:t>
      </w:r>
      <w:r w:rsidR="00A83C7C">
        <w:rPr>
          <w:rFonts w:ascii="Maiandra GD" w:eastAsia="Maiandra GD" w:hAnsi="Maiandra GD" w:cs="Maiandra GD"/>
          <w:sz w:val="24"/>
          <w:szCs w:val="24"/>
        </w:rPr>
        <w:t>a</w:t>
      </w:r>
      <w:r w:rsidR="00A83C7C">
        <w:rPr>
          <w:rFonts w:ascii="Maiandra GD" w:eastAsia="Maiandra GD" w:hAnsi="Maiandra GD" w:cs="Maiandra GD"/>
          <w:spacing w:val="1"/>
          <w:sz w:val="24"/>
          <w:szCs w:val="24"/>
        </w:rPr>
        <w:t>bu</w:t>
      </w:r>
      <w:r w:rsidR="00A83C7C">
        <w:rPr>
          <w:rFonts w:ascii="Maiandra GD" w:eastAsia="Maiandra GD" w:hAnsi="Maiandra GD" w:cs="Maiandra GD"/>
          <w:sz w:val="24"/>
          <w:szCs w:val="24"/>
        </w:rPr>
        <w:t xml:space="preserve">paten </w:t>
      </w:r>
      <w:r w:rsidR="00A83C7C">
        <w:rPr>
          <w:rFonts w:ascii="Maiandra GD" w:eastAsia="Maiandra GD" w:hAnsi="Maiandra GD" w:cs="Maiandra GD"/>
          <w:spacing w:val="-1"/>
          <w:sz w:val="24"/>
          <w:szCs w:val="24"/>
        </w:rPr>
        <w:t>K</w:t>
      </w:r>
      <w:r w:rsidR="00A83C7C">
        <w:rPr>
          <w:rFonts w:ascii="Maiandra GD" w:eastAsia="Maiandra GD" w:hAnsi="Maiandra GD" w:cs="Maiandra GD"/>
          <w:sz w:val="24"/>
          <w:szCs w:val="24"/>
        </w:rPr>
        <w:t>epul</w:t>
      </w:r>
      <w:r w:rsidR="00A83C7C">
        <w:rPr>
          <w:rFonts w:ascii="Maiandra GD" w:eastAsia="Maiandra GD" w:hAnsi="Maiandra GD" w:cs="Maiandra GD"/>
          <w:spacing w:val="1"/>
          <w:sz w:val="24"/>
          <w:szCs w:val="24"/>
        </w:rPr>
        <w:t>au</w:t>
      </w:r>
      <w:r w:rsidR="00A83C7C">
        <w:rPr>
          <w:rFonts w:ascii="Maiandra GD" w:eastAsia="Maiandra GD" w:hAnsi="Maiandra GD" w:cs="Maiandra GD"/>
          <w:sz w:val="24"/>
          <w:szCs w:val="24"/>
        </w:rPr>
        <w:t>an</w:t>
      </w:r>
      <w:r w:rsidR="00A83C7C">
        <w:rPr>
          <w:rFonts w:ascii="Maiandra GD" w:eastAsia="Maiandra GD" w:hAnsi="Maiandra GD" w:cs="Maiandra GD"/>
          <w:spacing w:val="-1"/>
          <w:sz w:val="24"/>
          <w:szCs w:val="24"/>
        </w:rPr>
        <w:t xml:space="preserve"> </w:t>
      </w:r>
      <w:r w:rsidR="00A83C7C">
        <w:rPr>
          <w:rFonts w:ascii="Maiandra GD" w:eastAsia="Maiandra GD" w:hAnsi="Maiandra GD" w:cs="Maiandra GD"/>
          <w:sz w:val="24"/>
          <w:szCs w:val="24"/>
        </w:rPr>
        <w:t>Sa</w:t>
      </w:r>
      <w:r w:rsidR="00A83C7C">
        <w:rPr>
          <w:rFonts w:ascii="Maiandra GD" w:eastAsia="Maiandra GD" w:hAnsi="Maiandra GD" w:cs="Maiandra GD"/>
          <w:spacing w:val="2"/>
          <w:sz w:val="24"/>
          <w:szCs w:val="24"/>
        </w:rPr>
        <w:t>n</w:t>
      </w:r>
      <w:r w:rsidR="00A83C7C">
        <w:rPr>
          <w:rFonts w:ascii="Maiandra GD" w:eastAsia="Maiandra GD" w:hAnsi="Maiandra GD" w:cs="Maiandra GD"/>
          <w:sz w:val="24"/>
          <w:szCs w:val="24"/>
        </w:rPr>
        <w:t>g</w:t>
      </w:r>
      <w:r w:rsidR="00A83C7C">
        <w:rPr>
          <w:rFonts w:ascii="Maiandra GD" w:eastAsia="Maiandra GD" w:hAnsi="Maiandra GD" w:cs="Maiandra GD"/>
          <w:spacing w:val="-1"/>
          <w:sz w:val="24"/>
          <w:szCs w:val="24"/>
        </w:rPr>
        <w:t>i</w:t>
      </w:r>
      <w:r w:rsidR="00A83C7C">
        <w:rPr>
          <w:rFonts w:ascii="Maiandra GD" w:eastAsia="Maiandra GD" w:hAnsi="Maiandra GD" w:cs="Maiandra GD"/>
          <w:sz w:val="24"/>
          <w:szCs w:val="24"/>
        </w:rPr>
        <w:t>he</w:t>
      </w:r>
    </w:p>
    <w:sectPr w:rsidR="00016F8E">
      <w:pgSz w:w="23820" w:h="16840" w:orient="landscape"/>
      <w:pgMar w:top="1600" w:right="1320" w:bottom="280" w:left="1300" w:header="812" w:footer="8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2DA7E" w14:textId="77777777" w:rsidR="005F6722" w:rsidRDefault="005F6722">
      <w:r>
        <w:separator/>
      </w:r>
    </w:p>
  </w:endnote>
  <w:endnote w:type="continuationSeparator" w:id="0">
    <w:p w14:paraId="1502ADD5" w14:textId="77777777" w:rsidR="005F6722" w:rsidRDefault="005F67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95605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035356" w14:textId="628EDA00" w:rsidR="00417780" w:rsidRDefault="0041778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D56030" w14:textId="2063DC91" w:rsidR="00016F8E" w:rsidRDefault="00016F8E">
    <w:pPr>
      <w:spacing w:line="20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E53FC" w14:textId="77777777" w:rsidR="005F6722" w:rsidRDefault="005F6722">
      <w:r>
        <w:separator/>
      </w:r>
    </w:p>
  </w:footnote>
  <w:footnote w:type="continuationSeparator" w:id="0">
    <w:p w14:paraId="4C7D921F" w14:textId="77777777" w:rsidR="005F6722" w:rsidRDefault="005F67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7739B" w14:textId="77777777" w:rsidR="00016F8E" w:rsidRDefault="00016F8E">
    <w:pPr>
      <w:spacing w:line="20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72624"/>
    <w:multiLevelType w:val="multilevel"/>
    <w:tmpl w:val="D7241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93404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16F8E"/>
    <w:rsid w:val="00016F8E"/>
    <w:rsid w:val="00417780"/>
    <w:rsid w:val="005F6722"/>
    <w:rsid w:val="00A83C7C"/>
    <w:rsid w:val="00D262AF"/>
    <w:rsid w:val="00DF00FD"/>
    <w:rsid w:val="00E70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,"/>
  <w:listSeparator w:val=";"/>
  <w14:docId w14:val="00293BD7"/>
  <w15:docId w15:val="{BF40C33A-5258-4F15-8CC7-A8F3F88F5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D262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62AF"/>
  </w:style>
  <w:style w:type="paragraph" w:styleId="Footer">
    <w:name w:val="footer"/>
    <w:basedOn w:val="Normal"/>
    <w:link w:val="FooterChar"/>
    <w:uiPriority w:val="99"/>
    <w:unhideWhenUsed/>
    <w:rsid w:val="00D262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62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image" Target="media/image31.jpeg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42" Type="http://schemas.openxmlformats.org/officeDocument/2006/relationships/image" Target="media/image34.jpe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41" Type="http://schemas.openxmlformats.org/officeDocument/2006/relationships/image" Target="media/image3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10" Type="http://schemas.openxmlformats.org/officeDocument/2006/relationships/header" Target="header1.xml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fontTable" Target="fontTable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image" Target="media/image3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2498</Words>
  <Characters>14243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Pariwisata</dc:creator>
  <cp:lastModifiedBy>Yulisye Samalari</cp:lastModifiedBy>
  <cp:revision>5</cp:revision>
  <dcterms:created xsi:type="dcterms:W3CDTF">2019-07-25T07:51:00Z</dcterms:created>
  <dcterms:modified xsi:type="dcterms:W3CDTF">2022-06-14T02:42:00Z</dcterms:modified>
</cp:coreProperties>
</file>